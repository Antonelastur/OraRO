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7CE41" w14:textId="77777777" w:rsidR="001F371A" w:rsidRDefault="003E3549" w:rsidP="001F371A">
      <w:pPr>
        <w:jc w:val="both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B73945" wp14:editId="1B1CC64A">
                <wp:simplePos x="0" y="0"/>
                <wp:positionH relativeFrom="column">
                  <wp:posOffset>4977765</wp:posOffset>
                </wp:positionH>
                <wp:positionV relativeFrom="paragraph">
                  <wp:posOffset>10795</wp:posOffset>
                </wp:positionV>
                <wp:extent cx="5053330" cy="1404620"/>
                <wp:effectExtent l="0" t="0" r="0" b="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0533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21341" w14:textId="77777777" w:rsidR="003244B0" w:rsidRPr="00804143" w:rsidRDefault="001C39B6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Anul şcolar 2022 – 2023 are 3</w:t>
                            </w:r>
                            <w:r w:rsidR="00B126FC">
                              <w:rPr>
                                <w:lang w:val="ro-RO"/>
                              </w:rPr>
                              <w:t>6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de săptămâni de cursuri</w:t>
                            </w:r>
                            <w:r w:rsidR="00B126FC">
                              <w:rPr>
                                <w:lang w:val="ro-RO"/>
                              </w:rPr>
                              <w:t>, dintre care o săptămână alocată pentru „Școala altfel” și o săptămână pentru Programul „Săptămâna verde”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</w:t>
                            </w:r>
                          </w:p>
                          <w:p w14:paraId="6F198B90" w14:textId="77777777" w:rsidR="001C39B6" w:rsidRDefault="001C39B6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 xml:space="preserve">I </w:t>
                            </w:r>
                            <w:r w:rsidR="00B126FC">
                              <w:rPr>
                                <w:lang w:val="ro-RO"/>
                              </w:rPr>
                              <w:t xml:space="preserve">– </w:t>
                            </w:r>
                            <w:r>
                              <w:rPr>
                                <w:lang w:val="ro-RO"/>
                              </w:rPr>
                              <w:t>cursuri: 05.09.2022 – 21.10.2022</w:t>
                            </w:r>
                            <w:r w:rsidR="00C43569">
                              <w:rPr>
                                <w:lang w:val="ro-RO"/>
                              </w:rPr>
                              <w:t xml:space="preserve"> (</w:t>
                            </w:r>
                            <w:r w:rsidR="008E3BFA">
                              <w:rPr>
                                <w:lang w:val="ro-RO"/>
                              </w:rPr>
                              <w:t>28 de ore)</w:t>
                            </w:r>
                          </w:p>
                          <w:p w14:paraId="420C0EB8" w14:textId="77777777" w:rsidR="001C39B6" w:rsidRDefault="001C39B6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vacanță: 2</w:t>
                            </w:r>
                            <w:r w:rsidR="00B126FC">
                              <w:rPr>
                                <w:lang w:val="ro-RO"/>
                              </w:rPr>
                              <w:t>2</w:t>
                            </w:r>
                            <w:r>
                              <w:rPr>
                                <w:lang w:val="ro-RO"/>
                              </w:rPr>
                              <w:t xml:space="preserve">.10.2022– </w:t>
                            </w:r>
                            <w:r w:rsidR="00B126FC">
                              <w:rPr>
                                <w:lang w:val="ro-RO"/>
                              </w:rPr>
                              <w:t>30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</w:t>
                            </w:r>
                            <w:r>
                              <w:rPr>
                                <w:lang w:val="ro-RO"/>
                              </w:rPr>
                              <w:t>10.2022</w:t>
                            </w:r>
                          </w:p>
                          <w:p w14:paraId="639D88FA" w14:textId="77777777" w:rsidR="003244B0" w:rsidRPr="00804143" w:rsidRDefault="001C39B6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II</w:t>
                            </w:r>
                            <w:r w:rsidR="00B126FC">
                              <w:rPr>
                                <w:lang w:val="ro-RO"/>
                              </w:rPr>
                              <w:t xml:space="preserve"> – </w:t>
                            </w:r>
                            <w:r>
                              <w:rPr>
                                <w:lang w:val="ro-RO"/>
                              </w:rPr>
                              <w:t>cursuri: 31.10.2022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– 2</w:t>
                            </w:r>
                            <w:r>
                              <w:rPr>
                                <w:lang w:val="ro-RO"/>
                              </w:rPr>
                              <w:t>2.12.2022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</w:t>
                            </w:r>
                            <w:r w:rsidR="008E3BFA">
                              <w:rPr>
                                <w:lang w:val="ro-RO"/>
                              </w:rPr>
                              <w:t>(aprox. 30 de ore)</w:t>
                            </w:r>
                          </w:p>
                          <w:p w14:paraId="2D9CBA62" w14:textId="77777777" w:rsidR="003244B0" w:rsidRPr="00804143" w:rsidRDefault="00B126FC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v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acanță</w:t>
                            </w:r>
                            <w:r>
                              <w:rPr>
                                <w:lang w:val="ro-RO"/>
                              </w:rPr>
                              <w:t>: 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3.</w:t>
                            </w:r>
                            <w:r>
                              <w:rPr>
                                <w:lang w:val="ro-RO"/>
                              </w:rPr>
                              <w:t>12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– </w:t>
                            </w:r>
                            <w:r>
                              <w:rPr>
                                <w:lang w:val="ro-RO"/>
                              </w:rPr>
                              <w:t>8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1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23</w:t>
                            </w:r>
                          </w:p>
                          <w:p w14:paraId="70A71A17" w14:textId="77777777" w:rsidR="00B126FC" w:rsidRDefault="00B126FC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 xml:space="preserve">III – 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cursuri: </w:t>
                            </w:r>
                            <w:r>
                              <w:rPr>
                                <w:lang w:val="ro-RO"/>
                              </w:rPr>
                              <w:t>9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1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23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– 3.0</w:t>
                            </w: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23</w:t>
                            </w:r>
                            <w:r w:rsidR="007A4AFA">
                              <w:rPr>
                                <w:lang w:val="ro-RO"/>
                              </w:rPr>
                              <w:t>/10.02.2023/17.02.2023</w:t>
                            </w:r>
                            <w:r w:rsidR="0028499C">
                              <w:rPr>
                                <w:lang w:val="ro-RO"/>
                              </w:rPr>
                              <w:t xml:space="preserve"> (16/20/24 de ore)</w:t>
                            </w:r>
                          </w:p>
                          <w:p w14:paraId="55A0D20D" w14:textId="77777777" w:rsidR="00C43569" w:rsidRDefault="003244B0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 w:rsidRPr="00804143">
                              <w:rPr>
                                <w:lang w:val="ro-RO"/>
                              </w:rPr>
                              <w:t xml:space="preserve">vacanță: </w:t>
                            </w:r>
                            <w:r w:rsidR="007A4AFA">
                              <w:rPr>
                                <w:lang w:val="ro-RO"/>
                              </w:rPr>
                              <w:t>6 – 10.02.2023/13-17.02.2023/20-24.02.</w:t>
                            </w:r>
                            <w:r w:rsidR="00C43569">
                              <w:rPr>
                                <w:lang w:val="ro-RO"/>
                              </w:rPr>
                              <w:t>2023</w:t>
                            </w:r>
                          </w:p>
                          <w:p w14:paraId="15A71391" w14:textId="77777777" w:rsidR="003244B0" w:rsidRDefault="00C43569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IV –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cursuri: 1</w:t>
                            </w:r>
                            <w:r>
                              <w:rPr>
                                <w:lang w:val="ro-RO"/>
                              </w:rPr>
                              <w:t>3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2/20.02./27.02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23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– </w:t>
                            </w:r>
                            <w:r>
                              <w:rPr>
                                <w:lang w:val="ro-RO"/>
                              </w:rPr>
                              <w:t>6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4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23</w:t>
                            </w:r>
                            <w:r w:rsidR="0028499C">
                              <w:rPr>
                                <w:lang w:val="ro-RO"/>
                              </w:rPr>
                              <w:t xml:space="preserve"> (aprox. 28/24/20 de ore +SSA)</w:t>
                            </w:r>
                          </w:p>
                          <w:p w14:paraId="45A66928" w14:textId="77777777" w:rsidR="00C43569" w:rsidRDefault="00C43569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vacanță: 7.04. – 18.04.2023</w:t>
                            </w:r>
                          </w:p>
                          <w:p w14:paraId="1C1D0850" w14:textId="78BFAA66" w:rsidR="00C43569" w:rsidRDefault="00C43569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V – cursuri: 19.04 – 16.06.2023</w:t>
                            </w:r>
                            <w:r w:rsidR="0028499C">
                              <w:rPr>
                                <w:lang w:val="ro-RO"/>
                              </w:rPr>
                              <w:t xml:space="preserve"> (aprox.</w:t>
                            </w:r>
                            <w:r w:rsidR="00430C03">
                              <w:rPr>
                                <w:lang w:val="ro-RO"/>
                              </w:rPr>
                              <w:t xml:space="preserve"> </w:t>
                            </w:r>
                            <w:r w:rsidR="0028499C">
                              <w:rPr>
                                <w:lang w:val="ro-RO"/>
                              </w:rPr>
                              <w:t xml:space="preserve">28 </w:t>
                            </w:r>
                            <w:r w:rsidR="00B25C5B">
                              <w:rPr>
                                <w:lang w:val="ro-RO"/>
                              </w:rPr>
                              <w:t xml:space="preserve">de ore </w:t>
                            </w:r>
                            <w:r w:rsidR="0028499C">
                              <w:rPr>
                                <w:lang w:val="ro-RO"/>
                              </w:rPr>
                              <w:t>+ SV)</w:t>
                            </w:r>
                          </w:p>
                          <w:p w14:paraId="20D4A44E" w14:textId="77777777" w:rsidR="00BF7FF4" w:rsidRPr="00804143" w:rsidRDefault="00BF7FF4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Total: aprox.130 de ore</w:t>
                            </w:r>
                          </w:p>
                          <w:p w14:paraId="18B00381" w14:textId="6BF90ABB" w:rsidR="003244B0" w:rsidRPr="00C43569" w:rsidRDefault="003244B0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 w:rsidRPr="00804143">
                              <w:rPr>
                                <w:lang w:val="ro-RO"/>
                              </w:rPr>
                              <w:t xml:space="preserve">Programul național </w:t>
                            </w:r>
                            <w:r w:rsidR="00C43569">
                              <w:rPr>
                                <w:lang w:val="ro-RO"/>
                              </w:rPr>
                              <w:t>„Școala altfel” și Programul „Săptămâna verde”</w:t>
                            </w:r>
                            <w:r w:rsidRPr="00804143">
                              <w:rPr>
                                <w:i/>
                                <w:iCs/>
                                <w:lang w:val="ro-RO"/>
                              </w:rPr>
                              <w:t xml:space="preserve"> </w:t>
                            </w:r>
                            <w:r w:rsidR="00C43569">
                              <w:rPr>
                                <w:lang w:val="ro-RO"/>
                              </w:rPr>
                              <w:t>vor fi</w:t>
                            </w:r>
                            <w:r w:rsidRPr="00804143">
                              <w:rPr>
                                <w:lang w:val="ro-RO"/>
                              </w:rPr>
                              <w:t xml:space="preserve"> planifi</w:t>
                            </w:r>
                            <w:r>
                              <w:rPr>
                                <w:lang w:val="ro-RO"/>
                              </w:rPr>
                              <w:t>cat</w:t>
                            </w:r>
                            <w:r w:rsidR="00C43569">
                              <w:rPr>
                                <w:lang w:val="ro-RO"/>
                              </w:rPr>
                              <w:t>e în perioada</w:t>
                            </w:r>
                            <w:r>
                              <w:rPr>
                                <w:lang w:val="ro-RO"/>
                              </w:rPr>
                              <w:t xml:space="preserve"> </w:t>
                            </w:r>
                            <w:r w:rsidR="00C43569">
                              <w:rPr>
                                <w:lang w:val="ro-RO"/>
                              </w:rPr>
                              <w:t>27.02</w:t>
                            </w:r>
                            <w:r w:rsidR="00430C03">
                              <w:rPr>
                                <w:lang w:val="ro-RO"/>
                              </w:rPr>
                              <w:t xml:space="preserve">. </w:t>
                            </w:r>
                            <w:r w:rsidRPr="00804143">
                              <w:rPr>
                                <w:lang w:val="ro-RO"/>
                              </w:rPr>
                              <w:t>– 1</w:t>
                            </w:r>
                            <w:r w:rsidR="00C43569">
                              <w:rPr>
                                <w:lang w:val="ro-RO"/>
                              </w:rPr>
                              <w:t>6.06.</w:t>
                            </w:r>
                            <w:r w:rsidRPr="00804143">
                              <w:rPr>
                                <w:lang w:val="ro-RO"/>
                              </w:rPr>
                              <w:t>20</w:t>
                            </w:r>
                            <w:r w:rsidR="00C43569">
                              <w:rPr>
                                <w:lang w:val="ro-RO"/>
                              </w:rPr>
                              <w:t>23</w:t>
                            </w:r>
                            <w:r>
                              <w:rPr>
                                <w:lang w:val="ro-RO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B739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1.95pt;margin-top:.85pt;width:397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" stroked="f">
                <v:textbox style="mso-fit-shape-to-text:t">
                  <w:txbxContent>
                    <w:p w14:paraId="6F321341" w14:textId="77777777" w:rsidR="003244B0" w:rsidRPr="00804143" w:rsidRDefault="001C39B6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Anul şcolar 2022 – 2023 are 3</w:t>
                      </w:r>
                      <w:r w:rsidR="00B126FC">
                        <w:rPr>
                          <w:lang w:val="ro-RO"/>
                        </w:rPr>
                        <w:t>6</w:t>
                      </w:r>
                      <w:r w:rsidR="003244B0" w:rsidRPr="00804143">
                        <w:rPr>
                          <w:lang w:val="ro-RO"/>
                        </w:rPr>
                        <w:t xml:space="preserve"> de săptămâni de cursuri</w:t>
                      </w:r>
                      <w:r w:rsidR="00B126FC">
                        <w:rPr>
                          <w:lang w:val="ro-RO"/>
                        </w:rPr>
                        <w:t>, dintre care o săptămână alocată pentru „Școala altfel” și o săptămână pentru Programul „Săptămâna verde”</w:t>
                      </w:r>
                      <w:r w:rsidR="003244B0" w:rsidRPr="00804143">
                        <w:rPr>
                          <w:lang w:val="ro-RO"/>
                        </w:rPr>
                        <w:t>.</w:t>
                      </w:r>
                    </w:p>
                    <w:p w14:paraId="6F198B90" w14:textId="77777777" w:rsidR="001C39B6" w:rsidRDefault="001C39B6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 xml:space="preserve">I </w:t>
                      </w:r>
                      <w:r w:rsidR="00B126FC">
                        <w:rPr>
                          <w:lang w:val="ro-RO"/>
                        </w:rPr>
                        <w:t xml:space="preserve">– </w:t>
                      </w:r>
                      <w:r>
                        <w:rPr>
                          <w:lang w:val="ro-RO"/>
                        </w:rPr>
                        <w:t>cursuri: 05.09.2022 – 21.10.2022</w:t>
                      </w:r>
                      <w:r w:rsidR="00C43569">
                        <w:rPr>
                          <w:lang w:val="ro-RO"/>
                        </w:rPr>
                        <w:t xml:space="preserve"> (</w:t>
                      </w:r>
                      <w:r w:rsidR="008E3BFA">
                        <w:rPr>
                          <w:lang w:val="ro-RO"/>
                        </w:rPr>
                        <w:t>28 de ore)</w:t>
                      </w:r>
                    </w:p>
                    <w:p w14:paraId="420C0EB8" w14:textId="77777777" w:rsidR="001C39B6" w:rsidRDefault="001C39B6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vacanță: 2</w:t>
                      </w:r>
                      <w:r w:rsidR="00B126FC">
                        <w:rPr>
                          <w:lang w:val="ro-RO"/>
                        </w:rPr>
                        <w:t>2</w:t>
                      </w:r>
                      <w:r>
                        <w:rPr>
                          <w:lang w:val="ro-RO"/>
                        </w:rPr>
                        <w:t xml:space="preserve">.10.2022– </w:t>
                      </w:r>
                      <w:r w:rsidR="00B126FC">
                        <w:rPr>
                          <w:lang w:val="ro-RO"/>
                        </w:rPr>
                        <w:t>30</w:t>
                      </w:r>
                      <w:r w:rsidR="003244B0" w:rsidRPr="00804143">
                        <w:rPr>
                          <w:lang w:val="ro-RO"/>
                        </w:rPr>
                        <w:t>.</w:t>
                      </w:r>
                      <w:r>
                        <w:rPr>
                          <w:lang w:val="ro-RO"/>
                        </w:rPr>
                        <w:t>10.2022</w:t>
                      </w:r>
                    </w:p>
                    <w:p w14:paraId="639D88FA" w14:textId="77777777" w:rsidR="003244B0" w:rsidRPr="00804143" w:rsidRDefault="001C39B6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II</w:t>
                      </w:r>
                      <w:r w:rsidR="00B126FC">
                        <w:rPr>
                          <w:lang w:val="ro-RO"/>
                        </w:rPr>
                        <w:t xml:space="preserve"> – </w:t>
                      </w:r>
                      <w:r>
                        <w:rPr>
                          <w:lang w:val="ro-RO"/>
                        </w:rPr>
                        <w:t>cursuri: 31.10.2022</w:t>
                      </w:r>
                      <w:r w:rsidR="003244B0" w:rsidRPr="00804143">
                        <w:rPr>
                          <w:lang w:val="ro-RO"/>
                        </w:rPr>
                        <w:t xml:space="preserve"> – 2</w:t>
                      </w:r>
                      <w:r>
                        <w:rPr>
                          <w:lang w:val="ro-RO"/>
                        </w:rPr>
                        <w:t>2.12.2022</w:t>
                      </w:r>
                      <w:r w:rsidR="003244B0" w:rsidRPr="00804143">
                        <w:rPr>
                          <w:lang w:val="ro-RO"/>
                        </w:rPr>
                        <w:t xml:space="preserve"> </w:t>
                      </w:r>
                      <w:r w:rsidR="008E3BFA">
                        <w:rPr>
                          <w:lang w:val="ro-RO"/>
                        </w:rPr>
                        <w:t>(aprox. 30 de ore)</w:t>
                      </w:r>
                    </w:p>
                    <w:p w14:paraId="2D9CBA62" w14:textId="77777777" w:rsidR="003244B0" w:rsidRPr="00804143" w:rsidRDefault="00B126FC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v</w:t>
                      </w:r>
                      <w:r w:rsidR="003244B0" w:rsidRPr="00804143">
                        <w:rPr>
                          <w:lang w:val="ro-RO"/>
                        </w:rPr>
                        <w:t>acanță</w:t>
                      </w:r>
                      <w:r>
                        <w:rPr>
                          <w:lang w:val="ro-RO"/>
                        </w:rPr>
                        <w:t>: 2</w:t>
                      </w:r>
                      <w:r w:rsidR="003244B0" w:rsidRPr="00804143">
                        <w:rPr>
                          <w:lang w:val="ro-RO"/>
                        </w:rPr>
                        <w:t>3.</w:t>
                      </w:r>
                      <w:r>
                        <w:rPr>
                          <w:lang w:val="ro-RO"/>
                        </w:rPr>
                        <w:t>12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22</w:t>
                      </w:r>
                      <w:r w:rsidR="003244B0" w:rsidRPr="00804143">
                        <w:rPr>
                          <w:lang w:val="ro-RO"/>
                        </w:rPr>
                        <w:t xml:space="preserve"> – </w:t>
                      </w:r>
                      <w:r>
                        <w:rPr>
                          <w:lang w:val="ro-RO"/>
                        </w:rPr>
                        <w:t>8</w:t>
                      </w:r>
                      <w:r w:rsidR="003244B0"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1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23</w:t>
                      </w:r>
                    </w:p>
                    <w:p w14:paraId="70A71A17" w14:textId="77777777" w:rsidR="00B126FC" w:rsidRDefault="00B126FC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 xml:space="preserve">III – </w:t>
                      </w:r>
                      <w:r w:rsidR="003244B0" w:rsidRPr="00804143">
                        <w:rPr>
                          <w:lang w:val="ro-RO"/>
                        </w:rPr>
                        <w:t xml:space="preserve">cursuri: </w:t>
                      </w:r>
                      <w:r>
                        <w:rPr>
                          <w:lang w:val="ro-RO"/>
                        </w:rPr>
                        <w:t>9</w:t>
                      </w:r>
                      <w:r w:rsidR="003244B0"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1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23</w:t>
                      </w:r>
                      <w:r w:rsidR="003244B0" w:rsidRPr="00804143">
                        <w:rPr>
                          <w:lang w:val="ro-RO"/>
                        </w:rPr>
                        <w:t xml:space="preserve"> – 3.0</w:t>
                      </w:r>
                      <w:r>
                        <w:rPr>
                          <w:lang w:val="ro-RO"/>
                        </w:rPr>
                        <w:t>2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23</w:t>
                      </w:r>
                      <w:r w:rsidR="007A4AFA">
                        <w:rPr>
                          <w:lang w:val="ro-RO"/>
                        </w:rPr>
                        <w:t>/10.02.2023/17.02.2023</w:t>
                      </w:r>
                      <w:r w:rsidR="0028499C">
                        <w:rPr>
                          <w:lang w:val="ro-RO"/>
                        </w:rPr>
                        <w:t xml:space="preserve"> (16/20/24 de ore)</w:t>
                      </w:r>
                    </w:p>
                    <w:p w14:paraId="55A0D20D" w14:textId="77777777" w:rsidR="00C43569" w:rsidRDefault="003244B0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 w:rsidRPr="00804143">
                        <w:rPr>
                          <w:lang w:val="ro-RO"/>
                        </w:rPr>
                        <w:t xml:space="preserve">vacanță: </w:t>
                      </w:r>
                      <w:r w:rsidR="007A4AFA">
                        <w:rPr>
                          <w:lang w:val="ro-RO"/>
                        </w:rPr>
                        <w:t>6 – 10.02.2023/13-17.02.2023/20-24.02.</w:t>
                      </w:r>
                      <w:r w:rsidR="00C43569">
                        <w:rPr>
                          <w:lang w:val="ro-RO"/>
                        </w:rPr>
                        <w:t>2023</w:t>
                      </w:r>
                    </w:p>
                    <w:p w14:paraId="15A71391" w14:textId="77777777" w:rsidR="003244B0" w:rsidRDefault="00C43569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IV –</w:t>
                      </w:r>
                      <w:r w:rsidR="003244B0" w:rsidRPr="00804143">
                        <w:rPr>
                          <w:lang w:val="ro-RO"/>
                        </w:rPr>
                        <w:t xml:space="preserve"> cursuri: 1</w:t>
                      </w:r>
                      <w:r>
                        <w:rPr>
                          <w:lang w:val="ro-RO"/>
                        </w:rPr>
                        <w:t>3</w:t>
                      </w:r>
                      <w:r w:rsidR="003244B0"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2/20.02./27.02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23</w:t>
                      </w:r>
                      <w:r w:rsidR="003244B0" w:rsidRPr="00804143">
                        <w:rPr>
                          <w:lang w:val="ro-RO"/>
                        </w:rPr>
                        <w:t xml:space="preserve"> – </w:t>
                      </w:r>
                      <w:r>
                        <w:rPr>
                          <w:lang w:val="ro-RO"/>
                        </w:rPr>
                        <w:t>6</w:t>
                      </w:r>
                      <w:r w:rsidR="003244B0"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4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23</w:t>
                      </w:r>
                      <w:r w:rsidR="0028499C">
                        <w:rPr>
                          <w:lang w:val="ro-RO"/>
                        </w:rPr>
                        <w:t xml:space="preserve"> (aprox. 28/24/20 de ore +SSA)</w:t>
                      </w:r>
                    </w:p>
                    <w:p w14:paraId="45A66928" w14:textId="77777777" w:rsidR="00C43569" w:rsidRDefault="00C43569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vacanță: 7.04. – 18.04.2023</w:t>
                      </w:r>
                    </w:p>
                    <w:p w14:paraId="1C1D0850" w14:textId="78BFAA66" w:rsidR="00C43569" w:rsidRDefault="00C43569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V – cursuri: 19.04 – 16.06.2023</w:t>
                      </w:r>
                      <w:r w:rsidR="0028499C">
                        <w:rPr>
                          <w:lang w:val="ro-RO"/>
                        </w:rPr>
                        <w:t xml:space="preserve"> (aprox.</w:t>
                      </w:r>
                      <w:r w:rsidR="00430C03">
                        <w:rPr>
                          <w:lang w:val="ro-RO"/>
                        </w:rPr>
                        <w:t xml:space="preserve"> </w:t>
                      </w:r>
                      <w:r w:rsidR="0028499C">
                        <w:rPr>
                          <w:lang w:val="ro-RO"/>
                        </w:rPr>
                        <w:t xml:space="preserve">28 </w:t>
                      </w:r>
                      <w:r w:rsidR="00B25C5B">
                        <w:rPr>
                          <w:lang w:val="ro-RO"/>
                        </w:rPr>
                        <w:t xml:space="preserve">de ore </w:t>
                      </w:r>
                      <w:r w:rsidR="0028499C">
                        <w:rPr>
                          <w:lang w:val="ro-RO"/>
                        </w:rPr>
                        <w:t>+ SV)</w:t>
                      </w:r>
                    </w:p>
                    <w:p w14:paraId="20D4A44E" w14:textId="77777777" w:rsidR="00BF7FF4" w:rsidRPr="00804143" w:rsidRDefault="00BF7FF4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Total: aprox.130 de ore</w:t>
                      </w:r>
                    </w:p>
                    <w:p w14:paraId="18B00381" w14:textId="6BF90ABB" w:rsidR="003244B0" w:rsidRPr="00C43569" w:rsidRDefault="003244B0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 w:rsidRPr="00804143">
                        <w:rPr>
                          <w:lang w:val="ro-RO"/>
                        </w:rPr>
                        <w:t xml:space="preserve">Programul național </w:t>
                      </w:r>
                      <w:r w:rsidR="00C43569">
                        <w:rPr>
                          <w:lang w:val="ro-RO"/>
                        </w:rPr>
                        <w:t>„Școala altfel” și Programul „Săptămâna verde”</w:t>
                      </w:r>
                      <w:r w:rsidRPr="00804143">
                        <w:rPr>
                          <w:i/>
                          <w:iCs/>
                          <w:lang w:val="ro-RO"/>
                        </w:rPr>
                        <w:t xml:space="preserve"> </w:t>
                      </w:r>
                      <w:r w:rsidR="00C43569">
                        <w:rPr>
                          <w:lang w:val="ro-RO"/>
                        </w:rPr>
                        <w:t>vor fi</w:t>
                      </w:r>
                      <w:r w:rsidRPr="00804143">
                        <w:rPr>
                          <w:lang w:val="ro-RO"/>
                        </w:rPr>
                        <w:t xml:space="preserve"> planifi</w:t>
                      </w:r>
                      <w:r>
                        <w:rPr>
                          <w:lang w:val="ro-RO"/>
                        </w:rPr>
                        <w:t>cat</w:t>
                      </w:r>
                      <w:r w:rsidR="00C43569">
                        <w:rPr>
                          <w:lang w:val="ro-RO"/>
                        </w:rPr>
                        <w:t>e în perioada</w:t>
                      </w:r>
                      <w:r>
                        <w:rPr>
                          <w:lang w:val="ro-RO"/>
                        </w:rPr>
                        <w:t xml:space="preserve"> </w:t>
                      </w:r>
                      <w:r w:rsidR="00C43569">
                        <w:rPr>
                          <w:lang w:val="ro-RO"/>
                        </w:rPr>
                        <w:t>27.02</w:t>
                      </w:r>
                      <w:r w:rsidR="00430C03">
                        <w:rPr>
                          <w:lang w:val="ro-RO"/>
                        </w:rPr>
                        <w:t xml:space="preserve">. </w:t>
                      </w:r>
                      <w:r w:rsidRPr="00804143">
                        <w:rPr>
                          <w:lang w:val="ro-RO"/>
                        </w:rPr>
                        <w:t>– 1</w:t>
                      </w:r>
                      <w:r w:rsidR="00C43569">
                        <w:rPr>
                          <w:lang w:val="ro-RO"/>
                        </w:rPr>
                        <w:t>6.06.</w:t>
                      </w:r>
                      <w:r w:rsidRPr="00804143">
                        <w:rPr>
                          <w:lang w:val="ro-RO"/>
                        </w:rPr>
                        <w:t>20</w:t>
                      </w:r>
                      <w:r w:rsidR="00C43569">
                        <w:rPr>
                          <w:lang w:val="ro-RO"/>
                        </w:rPr>
                        <w:t>23</w:t>
                      </w:r>
                      <w:r>
                        <w:rPr>
                          <w:lang w:val="ro-RO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371A" w:rsidRPr="00F66871">
        <w:rPr>
          <w:bCs/>
          <w:i/>
          <w:lang w:val="ro-RO"/>
        </w:rPr>
        <w:t>An</w:t>
      </w:r>
      <w:r w:rsidR="00932509">
        <w:rPr>
          <w:bCs/>
          <w:i/>
          <w:lang w:val="ro-RO"/>
        </w:rPr>
        <w:t>ul</w:t>
      </w:r>
      <w:r w:rsidR="001F371A" w:rsidRPr="00F66871">
        <w:rPr>
          <w:bCs/>
          <w:i/>
          <w:lang w:val="ro-RO"/>
        </w:rPr>
        <w:t xml:space="preserve"> școlar:</w:t>
      </w:r>
      <w:r w:rsidR="001F371A">
        <w:rPr>
          <w:b/>
          <w:bCs/>
          <w:lang w:val="ro-RO"/>
        </w:rPr>
        <w:t xml:space="preserve"> </w:t>
      </w:r>
      <w:r w:rsidR="00B126FC">
        <w:rPr>
          <w:bCs/>
          <w:lang w:val="ro-RO"/>
        </w:rPr>
        <w:t>2022-2023</w:t>
      </w:r>
    </w:p>
    <w:p w14:paraId="5490631C" w14:textId="77777777" w:rsidR="001F371A" w:rsidRPr="0041780C" w:rsidRDefault="001F371A" w:rsidP="001F371A">
      <w:pPr>
        <w:jc w:val="both"/>
        <w:rPr>
          <w:bCs/>
          <w:lang w:val="ro-RO"/>
        </w:rPr>
      </w:pPr>
      <w:r w:rsidRPr="00F66871">
        <w:rPr>
          <w:bCs/>
          <w:i/>
          <w:lang w:val="ro-RO"/>
        </w:rPr>
        <w:t>Unitatea de învățământ:</w:t>
      </w:r>
      <w:r>
        <w:rPr>
          <w:b/>
          <w:bCs/>
          <w:lang w:val="ro-RO"/>
        </w:rPr>
        <w:t xml:space="preserve"> </w:t>
      </w:r>
      <w:r w:rsidRPr="0041780C">
        <w:rPr>
          <w:bCs/>
          <w:lang w:val="ro-RO"/>
        </w:rPr>
        <w:t>..........</w:t>
      </w:r>
      <w:r w:rsidR="00F33461">
        <w:rPr>
          <w:bCs/>
          <w:lang w:val="ro-RO"/>
        </w:rPr>
        <w:t>..</w:t>
      </w:r>
      <w:r w:rsidRPr="0041780C">
        <w:rPr>
          <w:bCs/>
          <w:lang w:val="ro-RO"/>
        </w:rPr>
        <w:t>...........................................................</w:t>
      </w:r>
    </w:p>
    <w:p w14:paraId="42371EA9" w14:textId="77777777" w:rsidR="001F371A" w:rsidRPr="0041780C" w:rsidRDefault="001F371A" w:rsidP="001F371A">
      <w:pPr>
        <w:jc w:val="both"/>
        <w:rPr>
          <w:bCs/>
          <w:lang w:val="ro-RO"/>
        </w:rPr>
      </w:pPr>
      <w:r w:rsidRPr="0041780C">
        <w:rPr>
          <w:bCs/>
          <w:i/>
          <w:lang w:val="ro-RO"/>
        </w:rPr>
        <w:t>Profesor:</w:t>
      </w:r>
      <w:r w:rsidRPr="0041780C">
        <w:rPr>
          <w:bCs/>
          <w:lang w:val="ro-RO"/>
        </w:rPr>
        <w:t xml:space="preserve"> ........................................</w:t>
      </w:r>
      <w:r w:rsidR="00F33461">
        <w:rPr>
          <w:bCs/>
          <w:lang w:val="ro-RO"/>
        </w:rPr>
        <w:t>.......</w:t>
      </w:r>
      <w:r w:rsidRPr="0041780C">
        <w:rPr>
          <w:bCs/>
          <w:lang w:val="ro-RO"/>
        </w:rPr>
        <w:t>.................</w:t>
      </w:r>
      <w:r w:rsidR="00027FAA" w:rsidRPr="0041780C">
        <w:rPr>
          <w:bCs/>
          <w:lang w:val="ro-RO"/>
        </w:rPr>
        <w:t>...............................</w:t>
      </w:r>
    </w:p>
    <w:p w14:paraId="57A00C0A" w14:textId="77777777" w:rsidR="00027FAA" w:rsidRDefault="00027FAA" w:rsidP="001F371A">
      <w:pPr>
        <w:jc w:val="both"/>
        <w:rPr>
          <w:b/>
          <w:bCs/>
          <w:lang w:val="ro-RO"/>
        </w:rPr>
      </w:pPr>
      <w:r w:rsidRPr="00F66871">
        <w:rPr>
          <w:bCs/>
          <w:i/>
          <w:lang w:val="ro-RO"/>
        </w:rPr>
        <w:t>Aria curriculară:</w:t>
      </w:r>
      <w:r>
        <w:rPr>
          <w:b/>
          <w:bCs/>
          <w:lang w:val="ro-RO"/>
        </w:rPr>
        <w:t xml:space="preserve"> </w:t>
      </w:r>
      <w:r w:rsidRPr="0041780C">
        <w:rPr>
          <w:bCs/>
          <w:lang w:val="ro-RO"/>
        </w:rPr>
        <w:t>Limbă și comunicare</w:t>
      </w:r>
    </w:p>
    <w:p w14:paraId="31FAC2E3" w14:textId="77777777" w:rsidR="00027FAA" w:rsidRDefault="00027FAA" w:rsidP="001F371A">
      <w:pPr>
        <w:jc w:val="both"/>
        <w:rPr>
          <w:b/>
          <w:bCs/>
          <w:lang w:val="ro-RO"/>
        </w:rPr>
      </w:pPr>
      <w:r w:rsidRPr="00F66871">
        <w:rPr>
          <w:bCs/>
          <w:i/>
          <w:lang w:val="ro-RO"/>
        </w:rPr>
        <w:t>Disciplina de învățământ:</w:t>
      </w:r>
      <w:r>
        <w:rPr>
          <w:b/>
          <w:bCs/>
          <w:lang w:val="ro-RO"/>
        </w:rPr>
        <w:t xml:space="preserve"> </w:t>
      </w:r>
      <w:r w:rsidRPr="0041780C">
        <w:rPr>
          <w:bCs/>
          <w:lang w:val="ro-RO"/>
        </w:rPr>
        <w:t>Limba și literatura română</w:t>
      </w:r>
    </w:p>
    <w:p w14:paraId="7C133D7A" w14:textId="77777777" w:rsidR="00027FAA" w:rsidRDefault="00F66871" w:rsidP="001F371A">
      <w:pPr>
        <w:jc w:val="both"/>
        <w:rPr>
          <w:b/>
          <w:bCs/>
          <w:lang w:val="ro-RO"/>
        </w:rPr>
      </w:pPr>
      <w:r w:rsidRPr="00F66871">
        <w:rPr>
          <w:bCs/>
          <w:i/>
          <w:lang w:val="ro-RO"/>
        </w:rPr>
        <w:t>Clasa:</w:t>
      </w:r>
      <w:r>
        <w:rPr>
          <w:b/>
          <w:bCs/>
          <w:lang w:val="ro-RO"/>
        </w:rPr>
        <w:t xml:space="preserve"> </w:t>
      </w:r>
      <w:r w:rsidRPr="0041780C">
        <w:rPr>
          <w:bCs/>
          <w:lang w:val="ro-RO"/>
        </w:rPr>
        <w:t>a V-a</w:t>
      </w:r>
    </w:p>
    <w:p w14:paraId="092A684F" w14:textId="13441A3A" w:rsidR="00D40B5E" w:rsidRDefault="00445BFD" w:rsidP="001F371A">
      <w:pPr>
        <w:jc w:val="both"/>
        <w:rPr>
          <w:b/>
          <w:bCs/>
          <w:lang w:val="ro-RO"/>
        </w:rPr>
      </w:pPr>
      <w:r w:rsidRPr="00445BFD">
        <w:rPr>
          <w:bCs/>
          <w:i/>
          <w:lang w:val="ro-RO"/>
        </w:rPr>
        <w:t>Manualul utilizat:</w:t>
      </w:r>
      <w:r>
        <w:rPr>
          <w:bCs/>
          <w:lang w:val="ro-RO"/>
        </w:rPr>
        <w:t xml:space="preserve"> </w:t>
      </w:r>
      <w:r w:rsidRPr="000A1644">
        <w:rPr>
          <w:b/>
          <w:bCs/>
          <w:lang w:val="ro-RO"/>
        </w:rPr>
        <w:t>Limba și literatura română. Clasa a V-a</w:t>
      </w:r>
    </w:p>
    <w:p w14:paraId="3AF06342" w14:textId="77777777" w:rsidR="00D40B5E" w:rsidRDefault="00445BFD" w:rsidP="001F371A">
      <w:pPr>
        <w:jc w:val="both"/>
        <w:rPr>
          <w:b/>
          <w:bCs/>
          <w:lang w:val="ro-RO"/>
        </w:rPr>
      </w:pPr>
      <w:r w:rsidRPr="000A1644">
        <w:rPr>
          <w:b/>
          <w:bCs/>
          <w:lang w:val="ro-RO"/>
        </w:rPr>
        <w:t>autori: Florentina Sâmihăian, Sofia Dobra, Monica Halaszi, Anca Davidoiu-Roman</w:t>
      </w:r>
      <w:r w:rsidR="008862F9" w:rsidRPr="000A1644">
        <w:rPr>
          <w:b/>
          <w:bCs/>
          <w:lang w:val="ro-RO"/>
        </w:rPr>
        <w:t xml:space="preserve">, </w:t>
      </w:r>
    </w:p>
    <w:p w14:paraId="331CBC89" w14:textId="752A0F33" w:rsidR="00445BFD" w:rsidRPr="000A1644" w:rsidRDefault="007B1020" w:rsidP="001F371A">
      <w:pPr>
        <w:jc w:val="both"/>
        <w:rPr>
          <w:bCs/>
          <w:lang w:val="ro-RO"/>
        </w:rPr>
      </w:pPr>
      <w:r w:rsidRPr="000A1644">
        <w:rPr>
          <w:b/>
          <w:bCs/>
          <w:lang w:val="ro-RO"/>
        </w:rPr>
        <w:t xml:space="preserve">Editura </w:t>
      </w:r>
      <w:r w:rsidR="008862F9" w:rsidRPr="000A1644">
        <w:rPr>
          <w:b/>
          <w:bCs/>
          <w:lang w:val="ro-RO"/>
        </w:rPr>
        <w:t>Art</w:t>
      </w:r>
      <w:r w:rsidR="00A54439">
        <w:rPr>
          <w:b/>
          <w:bCs/>
          <w:lang w:val="ro-RO"/>
        </w:rPr>
        <w:t xml:space="preserve"> Klett</w:t>
      </w:r>
      <w:r w:rsidR="001C39B6">
        <w:rPr>
          <w:bCs/>
          <w:lang w:val="ro-RO"/>
        </w:rPr>
        <w:t>, București, 2022</w:t>
      </w:r>
    </w:p>
    <w:p w14:paraId="70799A46" w14:textId="77777777" w:rsidR="00445BFD" w:rsidRDefault="004637B4" w:rsidP="001F371A">
      <w:pPr>
        <w:jc w:val="both"/>
        <w:rPr>
          <w:bCs/>
          <w:lang w:val="ro-RO"/>
        </w:rPr>
      </w:pPr>
      <w:r>
        <w:rPr>
          <w:bCs/>
          <w:i/>
          <w:lang w:val="ro-RO"/>
        </w:rPr>
        <w:t xml:space="preserve">Număr de ore pe săptămână: </w:t>
      </w:r>
      <w:r w:rsidR="0084630C">
        <w:rPr>
          <w:bCs/>
          <w:lang w:val="ro-RO"/>
        </w:rPr>
        <w:t>4</w:t>
      </w:r>
      <w:r>
        <w:rPr>
          <w:bCs/>
          <w:lang w:val="ro-RO"/>
        </w:rPr>
        <w:t xml:space="preserve"> ore</w:t>
      </w:r>
    </w:p>
    <w:p w14:paraId="04206CB7" w14:textId="77777777" w:rsidR="007C1DC9" w:rsidRDefault="007C1DC9" w:rsidP="001F371A">
      <w:pPr>
        <w:jc w:val="both"/>
        <w:rPr>
          <w:bCs/>
          <w:lang w:val="ro-RO"/>
        </w:rPr>
      </w:pPr>
    </w:p>
    <w:p w14:paraId="6AF75091" w14:textId="77777777" w:rsidR="008312CF" w:rsidRPr="004637B4" w:rsidRDefault="008312CF" w:rsidP="001F371A">
      <w:pPr>
        <w:jc w:val="both"/>
        <w:rPr>
          <w:bCs/>
          <w:lang w:val="ro-RO"/>
        </w:rPr>
      </w:pPr>
    </w:p>
    <w:p w14:paraId="2CDAAB56" w14:textId="77777777" w:rsidR="00092FFE" w:rsidRPr="00804143" w:rsidRDefault="00092FFE">
      <w:pPr>
        <w:jc w:val="center"/>
        <w:rPr>
          <w:lang w:val="ro-RO"/>
        </w:rPr>
      </w:pPr>
    </w:p>
    <w:p w14:paraId="5BEBC201" w14:textId="77777777" w:rsidR="00D40B5E" w:rsidRDefault="00D40B5E" w:rsidP="00092FFE">
      <w:pPr>
        <w:spacing w:line="276" w:lineRule="auto"/>
        <w:rPr>
          <w:lang w:val="ro-RO"/>
        </w:rPr>
      </w:pPr>
    </w:p>
    <w:p w14:paraId="7E7E904D" w14:textId="4391FC96" w:rsidR="00D40B5E" w:rsidRPr="00D40B5E" w:rsidRDefault="00D40B5E" w:rsidP="00D40B5E">
      <w:pPr>
        <w:jc w:val="center"/>
        <w:rPr>
          <w:b/>
          <w:bCs/>
          <w:sz w:val="24"/>
          <w:szCs w:val="24"/>
          <w:lang w:val="ro-RO"/>
        </w:rPr>
      </w:pPr>
      <w:r w:rsidRPr="00D40B5E">
        <w:rPr>
          <w:b/>
          <w:bCs/>
          <w:sz w:val="24"/>
          <w:szCs w:val="24"/>
          <w:lang w:val="ro-RO"/>
        </w:rPr>
        <w:t>PLANIFICARE CALENDARISTICĂ</w:t>
      </w:r>
      <w:r w:rsidR="009156ED">
        <w:rPr>
          <w:b/>
          <w:bCs/>
          <w:sz w:val="24"/>
          <w:szCs w:val="24"/>
          <w:lang w:val="ro-RO"/>
        </w:rPr>
        <w:t xml:space="preserve"> ANUALĂ</w:t>
      </w:r>
    </w:p>
    <w:p w14:paraId="5872E869" w14:textId="77777777" w:rsidR="00D40B5E" w:rsidRPr="00804143" w:rsidRDefault="00D40B5E" w:rsidP="00092FFE">
      <w:pPr>
        <w:spacing w:line="276" w:lineRule="auto"/>
        <w:rPr>
          <w:lang w:val="ro-RO"/>
        </w:rPr>
      </w:pPr>
    </w:p>
    <w:p w14:paraId="4B4AE986" w14:textId="77777777" w:rsidR="009A0734" w:rsidRPr="00804143" w:rsidRDefault="009A0734" w:rsidP="009B5FE4">
      <w:pPr>
        <w:rPr>
          <w:lang w:val="ro-RO"/>
        </w:rPr>
      </w:pPr>
    </w:p>
    <w:p w14:paraId="13ED8A4E" w14:textId="77777777" w:rsidR="00092FFE" w:rsidRPr="00804143" w:rsidRDefault="00092FFE">
      <w:pPr>
        <w:rPr>
          <w:b/>
          <w:lang w:val="ro-RO"/>
        </w:rPr>
      </w:pPr>
    </w:p>
    <w:tbl>
      <w:tblPr>
        <w:tblW w:w="15593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1693"/>
        <w:gridCol w:w="6"/>
        <w:gridCol w:w="1134"/>
        <w:gridCol w:w="7371"/>
        <w:gridCol w:w="1280"/>
        <w:gridCol w:w="1660"/>
        <w:gridCol w:w="39"/>
        <w:gridCol w:w="1558"/>
      </w:tblGrid>
      <w:tr w:rsidR="003E3549" w:rsidRPr="00D40B5E" w14:paraId="58DE6658" w14:textId="77777777" w:rsidTr="003E3549">
        <w:tc>
          <w:tcPr>
            <w:tcW w:w="851" w:type="dxa"/>
            <w:shd w:val="clear" w:color="auto" w:fill="D9D9D9" w:themeFill="background1" w:themeFillShade="D9"/>
          </w:tcPr>
          <w:p w14:paraId="1ADF96E6" w14:textId="77777777" w:rsidR="003E3549" w:rsidRPr="00D40B5E" w:rsidRDefault="003E3549" w:rsidP="00D40B5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Modul</w:t>
            </w:r>
          </w:p>
        </w:tc>
        <w:tc>
          <w:tcPr>
            <w:tcW w:w="1700" w:type="dxa"/>
            <w:gridSpan w:val="2"/>
            <w:shd w:val="clear" w:color="auto" w:fill="D9D9D9" w:themeFill="background1" w:themeFillShade="D9"/>
            <w:vAlign w:val="center"/>
          </w:tcPr>
          <w:p w14:paraId="0EACB0C0" w14:textId="77777777" w:rsidR="003E3549" w:rsidRPr="00D40B5E" w:rsidRDefault="003E3549" w:rsidP="00D40B5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40B5E">
              <w:rPr>
                <w:b/>
                <w:sz w:val="22"/>
                <w:szCs w:val="22"/>
                <w:lang w:val="ro-RO"/>
              </w:rPr>
              <w:t>Unitatea de învăţare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057C43" w14:textId="77777777" w:rsidR="003E3549" w:rsidRPr="00D40B5E" w:rsidRDefault="003E3549" w:rsidP="00D40B5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40B5E">
              <w:rPr>
                <w:b/>
                <w:sz w:val="22"/>
                <w:szCs w:val="22"/>
                <w:lang w:val="ro-RO"/>
              </w:rPr>
              <w:t>Compe-</w:t>
            </w:r>
          </w:p>
          <w:p w14:paraId="777CC6E4" w14:textId="77777777" w:rsidR="003E3549" w:rsidRPr="00D40B5E" w:rsidRDefault="003E3549" w:rsidP="00D40B5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40B5E">
              <w:rPr>
                <w:b/>
                <w:sz w:val="22"/>
                <w:szCs w:val="22"/>
                <w:lang w:val="ro-RO"/>
              </w:rPr>
              <w:t>tențe specifice</w:t>
            </w:r>
          </w:p>
        </w:tc>
        <w:tc>
          <w:tcPr>
            <w:tcW w:w="7373" w:type="dxa"/>
            <w:shd w:val="clear" w:color="auto" w:fill="D9D9D9" w:themeFill="background1" w:themeFillShade="D9"/>
            <w:vAlign w:val="center"/>
          </w:tcPr>
          <w:p w14:paraId="08E70DA5" w14:textId="77777777" w:rsidR="003E3549" w:rsidRPr="00D40B5E" w:rsidRDefault="003E3549" w:rsidP="00D40B5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40B5E">
              <w:rPr>
                <w:b/>
                <w:sz w:val="22"/>
                <w:szCs w:val="22"/>
                <w:lang w:val="ro-RO"/>
              </w:rPr>
              <w:t>Conţinuturi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3032D50" w14:textId="77777777" w:rsidR="003E3549" w:rsidRPr="00D40B5E" w:rsidRDefault="003E3549" w:rsidP="00D40B5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40B5E">
              <w:rPr>
                <w:b/>
                <w:sz w:val="22"/>
                <w:szCs w:val="22"/>
                <w:lang w:val="ro-RO"/>
              </w:rPr>
              <w:t>Număr de ore</w:t>
            </w:r>
          </w:p>
        </w:tc>
        <w:tc>
          <w:tcPr>
            <w:tcW w:w="1700" w:type="dxa"/>
            <w:gridSpan w:val="2"/>
            <w:shd w:val="clear" w:color="auto" w:fill="D9D9D9" w:themeFill="background1" w:themeFillShade="D9"/>
            <w:vAlign w:val="center"/>
          </w:tcPr>
          <w:p w14:paraId="4BEE1CA5" w14:textId="77777777" w:rsidR="003E3549" w:rsidRPr="00D40B5E" w:rsidRDefault="003E3549" w:rsidP="00D40B5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40B5E">
              <w:rPr>
                <w:b/>
                <w:sz w:val="22"/>
                <w:szCs w:val="22"/>
                <w:lang w:val="ro-RO"/>
              </w:rPr>
              <w:t>Săptămâna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CDC3D5" w14:textId="77777777" w:rsidR="003E3549" w:rsidRPr="00D40B5E" w:rsidRDefault="003E3549" w:rsidP="00D40B5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40B5E">
              <w:rPr>
                <w:b/>
                <w:sz w:val="22"/>
                <w:szCs w:val="22"/>
                <w:lang w:val="ro-RO"/>
              </w:rPr>
              <w:t>Observații</w:t>
            </w:r>
          </w:p>
        </w:tc>
      </w:tr>
      <w:tr w:rsidR="003E3549" w:rsidRPr="00D40B5E" w14:paraId="6B3DFDAB" w14:textId="77777777" w:rsidTr="003E3549">
        <w:trPr>
          <w:trHeight w:val="517"/>
        </w:trPr>
        <w:tc>
          <w:tcPr>
            <w:tcW w:w="851" w:type="dxa"/>
            <w:vMerge w:val="restart"/>
          </w:tcPr>
          <w:p w14:paraId="67091F00" w14:textId="77777777" w:rsidR="003E3549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63F72574" w14:textId="77777777" w:rsidR="003E3549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1B64C6E8" w14:textId="77777777" w:rsidR="003E3549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042F7E1D" w14:textId="77777777" w:rsidR="003E3549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2D05CB1E" w14:textId="77777777" w:rsidR="003E3549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524E1AA9" w14:textId="77777777" w:rsidR="003E3549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19619A4A" w14:textId="77777777" w:rsidR="003E3549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5068DB01" w14:textId="77777777" w:rsidR="003E3549" w:rsidRPr="00D40B5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I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61A69233" w14:textId="77777777" w:rsidR="003E3549" w:rsidRPr="00D40B5E" w:rsidRDefault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shd w:val="clear" w:color="auto" w:fill="auto"/>
          </w:tcPr>
          <w:p w14:paraId="4E438A64" w14:textId="77777777" w:rsidR="003E3549" w:rsidRPr="00D40B5E" w:rsidRDefault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  <w:vAlign w:val="center"/>
          </w:tcPr>
          <w:p w14:paraId="1020EC55" w14:textId="7C1DFA50" w:rsidR="003E3549" w:rsidRDefault="003E3549" w:rsidP="005C3D9A">
            <w:pPr>
              <w:snapToGrid w:val="0"/>
              <w:rPr>
                <w:sz w:val="22"/>
                <w:szCs w:val="22"/>
                <w:lang w:val="ro-RO"/>
              </w:rPr>
            </w:pPr>
            <w:r w:rsidRPr="00D40B5E">
              <w:rPr>
                <w:sz w:val="22"/>
                <w:szCs w:val="22"/>
                <w:lang w:val="ro-RO"/>
              </w:rPr>
              <w:t>Activităţi de intercunoaştere</w:t>
            </w:r>
          </w:p>
          <w:p w14:paraId="2518D5DC" w14:textId="6DB0231A" w:rsidR="009156ED" w:rsidRPr="00D40B5E" w:rsidRDefault="009156ED" w:rsidP="005C3D9A">
            <w:pPr>
              <w:snapToGrid w:val="0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Evaluare inițială</w:t>
            </w:r>
          </w:p>
          <w:p w14:paraId="5A172FBA" w14:textId="77777777" w:rsidR="003E3549" w:rsidRPr="00D40B5E" w:rsidRDefault="003E3549" w:rsidP="005C3D9A">
            <w:pPr>
              <w:rPr>
                <w:sz w:val="22"/>
                <w:szCs w:val="22"/>
                <w:lang w:val="ro-RO"/>
              </w:rPr>
            </w:pPr>
            <w:r w:rsidRPr="00D40B5E">
              <w:rPr>
                <w:sz w:val="22"/>
                <w:szCs w:val="22"/>
                <w:lang w:val="ro-RO"/>
              </w:rPr>
              <w:t>Recapitulare iniţială şi prezentarea manualului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8ECAE9" w14:textId="77777777" w:rsidR="003E3549" w:rsidRPr="00125C1F" w:rsidRDefault="003E3549">
            <w:pPr>
              <w:snapToGrid w:val="0"/>
              <w:jc w:val="center"/>
              <w:rPr>
                <w:color w:val="FF0000"/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3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6F0B2C66" w14:textId="77777777" w:rsidR="003E3549" w:rsidRPr="00D40B5E" w:rsidRDefault="003E3549" w:rsidP="002F2C52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40B5E">
              <w:rPr>
                <w:sz w:val="22"/>
                <w:szCs w:val="22"/>
                <w:lang w:val="ro-RO"/>
              </w:rPr>
              <w:t>I</w:t>
            </w:r>
          </w:p>
        </w:tc>
        <w:tc>
          <w:tcPr>
            <w:tcW w:w="1559" w:type="dxa"/>
            <w:shd w:val="clear" w:color="auto" w:fill="auto"/>
          </w:tcPr>
          <w:p w14:paraId="1AB34A81" w14:textId="77777777" w:rsidR="003E3549" w:rsidRPr="006D7A0C" w:rsidRDefault="003E3549">
            <w:pPr>
              <w:snapToGrid w:val="0"/>
              <w:rPr>
                <w:b/>
                <w:color w:val="00B050"/>
                <w:sz w:val="22"/>
                <w:szCs w:val="22"/>
                <w:lang w:val="ro-RO"/>
              </w:rPr>
            </w:pPr>
          </w:p>
        </w:tc>
      </w:tr>
      <w:tr w:rsidR="001950BE" w:rsidRPr="001950BE" w14:paraId="0365CDEB" w14:textId="77777777" w:rsidTr="003E3549">
        <w:trPr>
          <w:trHeight w:val="1034"/>
        </w:trPr>
        <w:tc>
          <w:tcPr>
            <w:tcW w:w="851" w:type="dxa"/>
            <w:vMerge/>
          </w:tcPr>
          <w:p w14:paraId="44397BE9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 w:val="restart"/>
            <w:shd w:val="clear" w:color="auto" w:fill="auto"/>
          </w:tcPr>
          <w:p w14:paraId="6C537DF9" w14:textId="4EF262E1" w:rsidR="003E3549" w:rsidRPr="001950BE" w:rsidRDefault="000B1D35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1:</w:t>
            </w:r>
            <w:r w:rsidR="003E3549" w:rsidRPr="001950BE">
              <w:rPr>
                <w:b/>
                <w:sz w:val="22"/>
                <w:szCs w:val="22"/>
                <w:lang w:val="ro-RO"/>
              </w:rPr>
              <w:t xml:space="preserve"> </w:t>
            </w:r>
            <w:r w:rsidR="003E3549" w:rsidRPr="000B1D35">
              <w:rPr>
                <w:b/>
                <w:i/>
                <w:iCs/>
                <w:sz w:val="22"/>
                <w:szCs w:val="22"/>
                <w:lang w:val="ro-RO"/>
              </w:rPr>
              <w:t>Despre mine. Selfie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5A149B9D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1.1</w:t>
            </w:r>
          </w:p>
          <w:p w14:paraId="63A2AE13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1.2</w:t>
            </w:r>
          </w:p>
          <w:p w14:paraId="72FCF926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1.3</w:t>
            </w:r>
          </w:p>
          <w:p w14:paraId="6DEF165F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2.1</w:t>
            </w:r>
          </w:p>
          <w:p w14:paraId="083A2630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2.2</w:t>
            </w:r>
          </w:p>
          <w:p w14:paraId="39D7B3AA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2.4</w:t>
            </w:r>
          </w:p>
          <w:p w14:paraId="23144B63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3.1</w:t>
            </w:r>
          </w:p>
          <w:p w14:paraId="5C9CEB81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3.3</w:t>
            </w:r>
          </w:p>
          <w:p w14:paraId="0B03AC34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4.2</w:t>
            </w:r>
          </w:p>
          <w:p w14:paraId="26F1EF6E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4.3</w:t>
            </w:r>
          </w:p>
          <w:p w14:paraId="2A7B0CB4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5.1</w:t>
            </w:r>
          </w:p>
        </w:tc>
        <w:tc>
          <w:tcPr>
            <w:tcW w:w="7373" w:type="dxa"/>
            <w:shd w:val="clear" w:color="auto" w:fill="auto"/>
            <w:vAlign w:val="center"/>
          </w:tcPr>
          <w:p w14:paraId="4DA322A4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Textul literar: </w:t>
            </w:r>
            <w:r w:rsidRPr="001950BE">
              <w:rPr>
                <w:i/>
                <w:iCs/>
                <w:sz w:val="22"/>
                <w:szCs w:val="22"/>
                <w:lang w:val="ro-RO"/>
              </w:rPr>
              <w:t>Prietenul meu</w:t>
            </w:r>
            <w:r w:rsidRPr="001950BE">
              <w:rPr>
                <w:sz w:val="22"/>
                <w:szCs w:val="22"/>
                <w:lang w:val="ro-RO"/>
              </w:rPr>
              <w:t xml:space="preserve"> de Ioana Pârvulescu </w:t>
            </w:r>
          </w:p>
          <w:p w14:paraId="0674D1D6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Cuvântul-cheie. Tema. Planul simplu de idei </w:t>
            </w:r>
          </w:p>
          <w:p w14:paraId="4AA2B391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Textul nonliterar: scurtă istorie a selfie-ului</w:t>
            </w:r>
          </w:p>
          <w:p w14:paraId="5ECF9DB0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 auxiliar: fragment din </w:t>
            </w:r>
            <w:r w:rsidRPr="001950BE">
              <w:rPr>
                <w:i/>
                <w:iCs/>
                <w:sz w:val="22"/>
                <w:szCs w:val="22"/>
                <w:lang w:val="ro-RO"/>
              </w:rPr>
              <w:t xml:space="preserve">Hronicul și cântecul vârstelor </w:t>
            </w:r>
            <w:r w:rsidRPr="001950BE">
              <w:rPr>
                <w:sz w:val="22"/>
                <w:szCs w:val="22"/>
                <w:lang w:val="ro-RO"/>
              </w:rPr>
              <w:t>de Lucian Blaga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E144DF" w14:textId="77777777" w:rsidR="003E3549" w:rsidRPr="001950BE" w:rsidRDefault="003E3549" w:rsidP="002F2C52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6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261C1A58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I + II + III 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1F2B7B10" w14:textId="77777777" w:rsidR="003E3549" w:rsidRPr="001950BE" w:rsidRDefault="003E3549" w:rsidP="00684DA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621CC72A" w14:textId="77777777" w:rsidR="003E3549" w:rsidRPr="001950BE" w:rsidRDefault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05117280" w14:textId="77777777" w:rsidR="003E3549" w:rsidRPr="001950BE" w:rsidRDefault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09623C9E" w14:textId="77777777" w:rsidR="003E3549" w:rsidRPr="001950BE" w:rsidRDefault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18BC4202" w14:textId="77777777" w:rsidR="003E3549" w:rsidRPr="001950BE" w:rsidRDefault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093CFA95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5C60A159" w14:textId="77777777" w:rsidTr="003E3549">
        <w:trPr>
          <w:trHeight w:val="273"/>
        </w:trPr>
        <w:tc>
          <w:tcPr>
            <w:tcW w:w="851" w:type="dxa"/>
            <w:vMerge/>
          </w:tcPr>
          <w:p w14:paraId="73997527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61304FA1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156BB413" w14:textId="77777777" w:rsidR="003E3549" w:rsidRPr="001950BE" w:rsidRDefault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  <w:vAlign w:val="center"/>
          </w:tcPr>
          <w:p w14:paraId="5FE7F58C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Identitatea personală. Emoțiile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C3E1FC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55C1707D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III</w:t>
            </w:r>
          </w:p>
        </w:tc>
        <w:tc>
          <w:tcPr>
            <w:tcW w:w="1559" w:type="dxa"/>
            <w:vMerge/>
            <w:shd w:val="clear" w:color="auto" w:fill="auto"/>
          </w:tcPr>
          <w:p w14:paraId="7905537B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20932D8A" w14:textId="77777777" w:rsidTr="003E3549">
        <w:trPr>
          <w:trHeight w:val="260"/>
        </w:trPr>
        <w:tc>
          <w:tcPr>
            <w:tcW w:w="851" w:type="dxa"/>
            <w:vMerge/>
          </w:tcPr>
          <w:p w14:paraId="021AC35B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57C51C60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3FDE700F" w14:textId="77777777" w:rsidR="003E3549" w:rsidRPr="001950BE" w:rsidRDefault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  <w:vAlign w:val="center"/>
          </w:tcPr>
          <w:p w14:paraId="537DD07B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Exprimarea adecvată a emoțiilor. Roluri în comunicare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B3E124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3BD0EF7B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III</w:t>
            </w:r>
          </w:p>
        </w:tc>
        <w:tc>
          <w:tcPr>
            <w:tcW w:w="1559" w:type="dxa"/>
            <w:vMerge/>
            <w:shd w:val="clear" w:color="auto" w:fill="auto"/>
          </w:tcPr>
          <w:p w14:paraId="59800D83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5F7C1684" w14:textId="77777777" w:rsidTr="002042A0">
        <w:trPr>
          <w:trHeight w:val="355"/>
        </w:trPr>
        <w:tc>
          <w:tcPr>
            <w:tcW w:w="851" w:type="dxa"/>
            <w:vMerge/>
          </w:tcPr>
          <w:p w14:paraId="4946BD88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39E1DF4D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29405F19" w14:textId="77777777" w:rsidR="003E3549" w:rsidRPr="001950BE" w:rsidRDefault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  <w:vAlign w:val="center"/>
          </w:tcPr>
          <w:p w14:paraId="258CF88F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Propoziția. Tipuri de propoziții</w:t>
            </w:r>
          </w:p>
          <w:p w14:paraId="2C283B73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Cuvântul și dicționarul</w:t>
            </w:r>
          </w:p>
          <w:p w14:paraId="1E7D78C8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Sinonimele. Antonimele</w:t>
            </w:r>
          </w:p>
          <w:p w14:paraId="4E8F4781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Câmpul lexical</w:t>
            </w:r>
          </w:p>
          <w:p w14:paraId="69B6F834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Tipurile de sunete</w:t>
            </w:r>
          </w:p>
          <w:p w14:paraId="2B5CC2A7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Silaba. Accentul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A43964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6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573A780F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III + IV + V </w:t>
            </w:r>
          </w:p>
        </w:tc>
        <w:tc>
          <w:tcPr>
            <w:tcW w:w="1559" w:type="dxa"/>
            <w:vMerge/>
            <w:shd w:val="clear" w:color="auto" w:fill="auto"/>
          </w:tcPr>
          <w:p w14:paraId="791CC345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607E7D42" w14:textId="77777777" w:rsidTr="002042A0">
        <w:trPr>
          <w:trHeight w:val="292"/>
        </w:trPr>
        <w:tc>
          <w:tcPr>
            <w:tcW w:w="851" w:type="dxa"/>
            <w:vMerge/>
          </w:tcPr>
          <w:p w14:paraId="3678A7E3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4DCD7273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5DAC8E73" w14:textId="77777777" w:rsidR="003E3549" w:rsidRPr="001950BE" w:rsidRDefault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53D44C47" w14:textId="2D974319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Etapele scrierii. Relatarea unor experiențe personale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7F31D6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34A7A3C1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V </w:t>
            </w:r>
          </w:p>
        </w:tc>
        <w:tc>
          <w:tcPr>
            <w:tcW w:w="1559" w:type="dxa"/>
            <w:vMerge/>
            <w:shd w:val="clear" w:color="auto" w:fill="auto"/>
          </w:tcPr>
          <w:p w14:paraId="1E41E1C1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7BBF1888" w14:textId="77777777" w:rsidTr="002042A0">
        <w:trPr>
          <w:trHeight w:val="301"/>
        </w:trPr>
        <w:tc>
          <w:tcPr>
            <w:tcW w:w="851" w:type="dxa"/>
            <w:vMerge/>
          </w:tcPr>
          <w:p w14:paraId="6F982623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3AFC12C3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73689B07" w14:textId="77777777" w:rsidR="003E3549" w:rsidRPr="001950BE" w:rsidRDefault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0F1053BB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68EDE7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547B5689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 V  + VI</w:t>
            </w:r>
          </w:p>
        </w:tc>
        <w:tc>
          <w:tcPr>
            <w:tcW w:w="1559" w:type="dxa"/>
            <w:vMerge/>
            <w:shd w:val="clear" w:color="auto" w:fill="auto"/>
          </w:tcPr>
          <w:p w14:paraId="1AB3B8A3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6B7E70C4" w14:textId="77777777" w:rsidTr="002042A0">
        <w:trPr>
          <w:trHeight w:val="337"/>
        </w:trPr>
        <w:tc>
          <w:tcPr>
            <w:tcW w:w="851" w:type="dxa"/>
            <w:vMerge/>
          </w:tcPr>
          <w:p w14:paraId="6D1D1902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10554875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32C9652E" w14:textId="77777777" w:rsidR="003E3549" w:rsidRPr="001950BE" w:rsidRDefault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733B63C9" w14:textId="77777777" w:rsidR="003E3549" w:rsidRPr="001950BE" w:rsidRDefault="003E3549" w:rsidP="005C3D9A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Evaluare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6FFA33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DE4AD3" w14:textId="77777777" w:rsidR="003E3549" w:rsidRPr="001950BE" w:rsidRDefault="003E3549" w:rsidP="005C3D9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VI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CE94165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2C76886E" w14:textId="77777777" w:rsidTr="003E3549">
        <w:trPr>
          <w:trHeight w:val="2764"/>
        </w:trPr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6CB90E6E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40A609A" w14:textId="77777777" w:rsidR="00602F44" w:rsidRDefault="00602F44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2:</w:t>
            </w:r>
          </w:p>
          <w:p w14:paraId="126B7C4A" w14:textId="2D28DAE6" w:rsidR="003E3549" w:rsidRPr="00602F44" w:rsidRDefault="003E3549" w:rsidP="003F5383">
            <w:pPr>
              <w:snapToGrid w:val="0"/>
              <w:rPr>
                <w:b/>
                <w:i/>
                <w:iCs/>
                <w:sz w:val="22"/>
                <w:szCs w:val="22"/>
                <w:lang w:val="ro-RO"/>
              </w:rPr>
            </w:pPr>
            <w:r w:rsidRPr="00602F44">
              <w:rPr>
                <w:b/>
                <w:i/>
                <w:iCs/>
                <w:sz w:val="22"/>
                <w:szCs w:val="22"/>
                <w:lang w:val="ro-RO"/>
              </w:rPr>
              <w:t>De-a ce mă joc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408BCCC5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1.1</w:t>
            </w:r>
          </w:p>
          <w:p w14:paraId="4E3B69A6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1.4</w:t>
            </w:r>
          </w:p>
          <w:p w14:paraId="5850D51A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2.1</w:t>
            </w:r>
          </w:p>
          <w:p w14:paraId="300C3172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2.2</w:t>
            </w:r>
          </w:p>
          <w:p w14:paraId="5ED1A493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2.3</w:t>
            </w:r>
          </w:p>
          <w:p w14:paraId="2BA38427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2.5</w:t>
            </w:r>
          </w:p>
          <w:p w14:paraId="3B11A376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3.3</w:t>
            </w:r>
          </w:p>
          <w:p w14:paraId="2EB8B0CC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3.4</w:t>
            </w:r>
          </w:p>
          <w:p w14:paraId="7E634E28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4.1</w:t>
            </w:r>
          </w:p>
          <w:p w14:paraId="42BA62BF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4.4</w:t>
            </w:r>
          </w:p>
          <w:p w14:paraId="036B09F0" w14:textId="77777777" w:rsidR="003E3549" w:rsidRPr="001950BE" w:rsidRDefault="003E3549" w:rsidP="004E6D54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5.1</w:t>
            </w:r>
          </w:p>
        </w:tc>
        <w:tc>
          <w:tcPr>
            <w:tcW w:w="73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68F9C7" w14:textId="77777777" w:rsidR="003E3549" w:rsidRPr="001950BE" w:rsidRDefault="003E3549" w:rsidP="003E3549">
            <w:pPr>
              <w:numPr>
                <w:ilvl w:val="0"/>
                <w:numId w:val="11"/>
              </w:numPr>
              <w:snapToGrid w:val="0"/>
              <w:ind w:left="357" w:hanging="357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Textul narativ literar: </w:t>
            </w:r>
            <w:r w:rsidRPr="001950BE">
              <w:rPr>
                <w:i/>
                <w:iCs/>
                <w:sz w:val="22"/>
                <w:szCs w:val="22"/>
                <w:lang w:val="ro-RO"/>
              </w:rPr>
              <w:t xml:space="preserve">Vizită… </w:t>
            </w:r>
            <w:r w:rsidRPr="001950BE">
              <w:rPr>
                <w:sz w:val="22"/>
                <w:szCs w:val="22"/>
                <w:lang w:val="ro-RO"/>
              </w:rPr>
              <w:t>de I.L. Caragiale</w:t>
            </w:r>
          </w:p>
          <w:p w14:paraId="22432CF9" w14:textId="77777777" w:rsidR="003E3549" w:rsidRPr="001950BE" w:rsidRDefault="003E3549" w:rsidP="004E6D54">
            <w:pPr>
              <w:numPr>
                <w:ilvl w:val="0"/>
                <w:numId w:val="11"/>
              </w:numPr>
              <w:snapToGrid w:val="0"/>
              <w:ind w:left="357" w:hanging="357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Planul dezvoltat de idei</w:t>
            </w:r>
          </w:p>
          <w:p w14:paraId="06211298" w14:textId="77777777" w:rsidR="003E3549" w:rsidRPr="001950BE" w:rsidRDefault="003E3549" w:rsidP="003E3549">
            <w:pPr>
              <w:numPr>
                <w:ilvl w:val="0"/>
                <w:numId w:val="11"/>
              </w:numPr>
              <w:snapToGrid w:val="0"/>
              <w:ind w:left="357" w:hanging="357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 auxiliar: fragment din </w:t>
            </w:r>
            <w:r w:rsidRPr="001950BE">
              <w:rPr>
                <w:i/>
                <w:iCs/>
                <w:sz w:val="22"/>
                <w:szCs w:val="22"/>
                <w:lang w:val="ro-RO"/>
              </w:rPr>
              <w:t xml:space="preserve">Exuvii </w:t>
            </w:r>
            <w:r w:rsidRPr="001950BE">
              <w:rPr>
                <w:sz w:val="22"/>
                <w:szCs w:val="22"/>
                <w:lang w:val="ro-RO"/>
              </w:rPr>
              <w:t>de Simona Popescu</w:t>
            </w:r>
          </w:p>
          <w:p w14:paraId="3DD3054B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637EF14D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17FBF5C2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380FE4B3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54C57CF8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37581D0C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4A5F1EDD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2FE565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 6</w:t>
            </w:r>
          </w:p>
          <w:p w14:paraId="4E8016C0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  <w:p w14:paraId="22F5B365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EFF5E5" w14:textId="40FEE47D" w:rsidR="003E3549" w:rsidRPr="001950BE" w:rsidRDefault="003E3549" w:rsidP="008E44C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VI + VII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7EB9219D" w14:textId="77777777" w:rsidR="003E3549" w:rsidRPr="001950BE" w:rsidRDefault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1F4B728F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5455949E" w14:textId="77777777" w:rsidTr="003E3549">
        <w:trPr>
          <w:trHeight w:val="259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5A5CAB71" w14:textId="77777777" w:rsidR="003E3549" w:rsidRPr="001950BE" w:rsidRDefault="003E3549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</w:p>
        </w:tc>
        <w:tc>
          <w:tcPr>
            <w:tcW w:w="14742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3029F2D5" w14:textId="47EEAF69" w:rsidR="003E3549" w:rsidRPr="001950BE" w:rsidRDefault="003E3549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1950BE">
              <w:rPr>
                <w:bCs/>
                <w:sz w:val="22"/>
                <w:szCs w:val="22"/>
                <w:lang w:val="ro-RO"/>
              </w:rPr>
              <w:t>Vacanță (22.10.2022</w:t>
            </w:r>
            <w:r w:rsidR="007D4672">
              <w:rPr>
                <w:bCs/>
                <w:sz w:val="22"/>
                <w:szCs w:val="22"/>
                <w:lang w:val="ro-RO"/>
              </w:rPr>
              <w:t xml:space="preserve"> </w:t>
            </w:r>
            <w:r w:rsidRPr="001950BE">
              <w:rPr>
                <w:bCs/>
                <w:sz w:val="22"/>
                <w:szCs w:val="22"/>
                <w:lang w:val="ro-RO"/>
              </w:rPr>
              <w:t>– 30.10.2022)</w:t>
            </w:r>
          </w:p>
        </w:tc>
      </w:tr>
      <w:tr w:rsidR="001950BE" w:rsidRPr="001950BE" w14:paraId="14453D79" w14:textId="77777777" w:rsidTr="003E3549">
        <w:trPr>
          <w:trHeight w:val="600"/>
        </w:trPr>
        <w:tc>
          <w:tcPr>
            <w:tcW w:w="851" w:type="dxa"/>
            <w:vMerge w:val="restart"/>
            <w:tcBorders>
              <w:top w:val="single" w:sz="4" w:space="0" w:color="auto"/>
            </w:tcBorders>
          </w:tcPr>
          <w:p w14:paraId="723356EC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b/>
                <w:sz w:val="22"/>
                <w:szCs w:val="22"/>
                <w:lang w:val="ro-RO"/>
              </w:rPr>
              <w:t xml:space="preserve">  </w:t>
            </w:r>
          </w:p>
          <w:p w14:paraId="369AA0A8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b/>
                <w:sz w:val="22"/>
                <w:szCs w:val="22"/>
                <w:lang w:val="ro-RO"/>
              </w:rPr>
              <w:t xml:space="preserve"> II</w:t>
            </w:r>
          </w:p>
        </w:tc>
        <w:tc>
          <w:tcPr>
            <w:tcW w:w="1700" w:type="dxa"/>
            <w:gridSpan w:val="2"/>
            <w:vMerge w:val="restart"/>
            <w:tcBorders>
              <w:top w:val="single" w:sz="4" w:space="0" w:color="auto"/>
              <w:bottom w:val="single" w:sz="2" w:space="0" w:color="auto"/>
            </w:tcBorders>
            <w:shd w:val="clear" w:color="auto" w:fill="auto"/>
          </w:tcPr>
          <w:p w14:paraId="65122FDC" w14:textId="45C95E0C" w:rsidR="003E3549" w:rsidRPr="001950BE" w:rsidRDefault="00602F44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 xml:space="preserve">Unitatea 2 </w:t>
            </w:r>
            <w:r w:rsidRPr="001F186D">
              <w:rPr>
                <w:bCs/>
                <w:i/>
                <w:iCs/>
                <w:sz w:val="22"/>
                <w:szCs w:val="22"/>
                <w:lang w:val="ro-RO"/>
              </w:rPr>
              <w:t>(continuare):</w:t>
            </w:r>
            <w:r w:rsidR="003E3549" w:rsidRPr="001950BE">
              <w:rPr>
                <w:b/>
                <w:sz w:val="22"/>
                <w:szCs w:val="22"/>
                <w:lang w:val="ro-RO"/>
              </w:rPr>
              <w:t xml:space="preserve"> </w:t>
            </w:r>
            <w:r w:rsidR="003E3549" w:rsidRPr="00602F44">
              <w:rPr>
                <w:b/>
                <w:i/>
                <w:iCs/>
                <w:sz w:val="22"/>
                <w:szCs w:val="22"/>
                <w:lang w:val="ro-RO"/>
              </w:rPr>
              <w:t>De-a ce mă joc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2" w:space="0" w:color="auto"/>
            </w:tcBorders>
            <w:shd w:val="clear" w:color="auto" w:fill="auto"/>
          </w:tcPr>
          <w:p w14:paraId="05C2FB2B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tcBorders>
              <w:bottom w:val="single" w:sz="2" w:space="0" w:color="auto"/>
            </w:tcBorders>
            <w:shd w:val="clear" w:color="auto" w:fill="auto"/>
          </w:tcPr>
          <w:p w14:paraId="242A57D8" w14:textId="77777777" w:rsidR="003E3549" w:rsidRPr="001950BE" w:rsidRDefault="003E3549" w:rsidP="0083004B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Diversitate culturală: jocuri de ieri și de azi</w:t>
            </w:r>
          </w:p>
          <w:p w14:paraId="0778CE4B" w14:textId="77777777" w:rsidR="003E3549" w:rsidRPr="001950BE" w:rsidRDefault="003E3549" w:rsidP="006D6B00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Anunțarea proiectului individual </w:t>
            </w:r>
            <w:r w:rsidRPr="001950BE">
              <w:rPr>
                <w:i/>
                <w:sz w:val="22"/>
                <w:szCs w:val="22"/>
                <w:lang w:val="ro-RO"/>
              </w:rPr>
              <w:t>Jocuri fără vârstă</w:t>
            </w:r>
          </w:p>
        </w:tc>
        <w:tc>
          <w:tcPr>
            <w:tcW w:w="1276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408EB809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</w:t>
            </w:r>
          </w:p>
        </w:tc>
        <w:tc>
          <w:tcPr>
            <w:tcW w:w="1700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3E37123A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VIII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bottom w:val="single" w:sz="2" w:space="0" w:color="auto"/>
            </w:tcBorders>
            <w:shd w:val="clear" w:color="auto" w:fill="auto"/>
          </w:tcPr>
          <w:p w14:paraId="61C3168E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7A41AF89" w14:textId="77777777" w:rsidTr="003E3549">
        <w:trPr>
          <w:trHeight w:val="370"/>
        </w:trPr>
        <w:tc>
          <w:tcPr>
            <w:tcW w:w="851" w:type="dxa"/>
            <w:vMerge/>
          </w:tcPr>
          <w:p w14:paraId="3F541669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17EC909D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6974A209" w14:textId="77777777" w:rsidR="003E3549" w:rsidRPr="001950BE" w:rsidRDefault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3A792CA7" w14:textId="77777777" w:rsidR="003E3549" w:rsidRPr="001950BE" w:rsidRDefault="003E3549" w:rsidP="0083004B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Schimburi de replici în dialog</w:t>
            </w:r>
          </w:p>
          <w:p w14:paraId="55B2E666" w14:textId="77777777" w:rsidR="003E3549" w:rsidRPr="001950BE" w:rsidRDefault="003E3549" w:rsidP="0083004B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Reguli de acces la cuvânt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3DA7D4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175C4284" w14:textId="77777777" w:rsidR="003E3549" w:rsidRPr="001950BE" w:rsidRDefault="003E3549" w:rsidP="00390297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 VIII + IX</w:t>
            </w:r>
          </w:p>
        </w:tc>
        <w:tc>
          <w:tcPr>
            <w:tcW w:w="1559" w:type="dxa"/>
            <w:vMerge/>
            <w:shd w:val="clear" w:color="auto" w:fill="auto"/>
          </w:tcPr>
          <w:p w14:paraId="497074E7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7463931A" w14:textId="77777777" w:rsidTr="003E3549">
        <w:trPr>
          <w:trHeight w:val="370"/>
        </w:trPr>
        <w:tc>
          <w:tcPr>
            <w:tcW w:w="851" w:type="dxa"/>
            <w:vMerge/>
          </w:tcPr>
          <w:p w14:paraId="44F81102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7BB1457A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5AC34BA9" w14:textId="77777777" w:rsidR="003E3549" w:rsidRPr="001950BE" w:rsidRDefault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113A736E" w14:textId="77777777" w:rsidR="003E3549" w:rsidRPr="001950BE" w:rsidRDefault="003E3549" w:rsidP="0083004B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Verbul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6AFF0F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8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45C7897D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IX + X + XI </w:t>
            </w:r>
          </w:p>
        </w:tc>
        <w:tc>
          <w:tcPr>
            <w:tcW w:w="1559" w:type="dxa"/>
            <w:vMerge/>
            <w:shd w:val="clear" w:color="auto" w:fill="auto"/>
          </w:tcPr>
          <w:p w14:paraId="12F24C3E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69686934" w14:textId="77777777" w:rsidTr="003E3549">
        <w:trPr>
          <w:trHeight w:val="370"/>
        </w:trPr>
        <w:tc>
          <w:tcPr>
            <w:tcW w:w="851" w:type="dxa"/>
            <w:vMerge/>
          </w:tcPr>
          <w:p w14:paraId="2B0F4F92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056C6916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2B082AB0" w14:textId="77777777" w:rsidR="003E3549" w:rsidRPr="001950BE" w:rsidRDefault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735A7687" w14:textId="77777777" w:rsidR="003E3549" w:rsidRPr="001950BE" w:rsidRDefault="003E3549" w:rsidP="0083004B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Textul narativ ficțional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821C04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4A79B2C6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XI </w:t>
            </w:r>
          </w:p>
        </w:tc>
        <w:tc>
          <w:tcPr>
            <w:tcW w:w="1559" w:type="dxa"/>
            <w:vMerge/>
            <w:shd w:val="clear" w:color="auto" w:fill="auto"/>
          </w:tcPr>
          <w:p w14:paraId="39CC305E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06DCA414" w14:textId="77777777" w:rsidTr="003E3549">
        <w:trPr>
          <w:trHeight w:val="370"/>
        </w:trPr>
        <w:tc>
          <w:tcPr>
            <w:tcW w:w="851" w:type="dxa"/>
            <w:vMerge/>
          </w:tcPr>
          <w:p w14:paraId="6598CEAC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323D9412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7F664C7A" w14:textId="77777777" w:rsidR="003E3549" w:rsidRPr="001950BE" w:rsidRDefault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1290F1A3" w14:textId="77777777" w:rsidR="003E3549" w:rsidRPr="001950BE" w:rsidRDefault="003E3549" w:rsidP="0083004B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Prezentarea proiectului individual </w:t>
            </w:r>
            <w:r w:rsidRPr="001950BE">
              <w:rPr>
                <w:i/>
                <w:sz w:val="22"/>
                <w:szCs w:val="22"/>
                <w:lang w:val="ro-RO"/>
              </w:rPr>
              <w:t>Jocuri fără vârstă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2C3DE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62710AB1" w14:textId="77777777" w:rsidR="003E3549" w:rsidRPr="001950BE" w:rsidRDefault="003E3549" w:rsidP="006D6B00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XI</w:t>
            </w:r>
          </w:p>
        </w:tc>
        <w:tc>
          <w:tcPr>
            <w:tcW w:w="1559" w:type="dxa"/>
            <w:vMerge/>
            <w:shd w:val="clear" w:color="auto" w:fill="auto"/>
          </w:tcPr>
          <w:p w14:paraId="25B4097C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6F99DE5C" w14:textId="77777777" w:rsidTr="003E3549">
        <w:trPr>
          <w:trHeight w:val="370"/>
        </w:trPr>
        <w:tc>
          <w:tcPr>
            <w:tcW w:w="851" w:type="dxa"/>
            <w:vMerge/>
          </w:tcPr>
          <w:p w14:paraId="598F586C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6B401A2C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1538FC41" w14:textId="77777777" w:rsidR="003E3549" w:rsidRPr="001950BE" w:rsidRDefault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4631FD3D" w14:textId="77777777" w:rsidR="003E3549" w:rsidRPr="001950BE" w:rsidRDefault="003E3549" w:rsidP="00AB66BF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CCECC6" w14:textId="77777777" w:rsidR="003E3549" w:rsidRPr="001950BE" w:rsidRDefault="003E3549" w:rsidP="00AB66BF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7EA412B6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XII</w:t>
            </w:r>
          </w:p>
        </w:tc>
        <w:tc>
          <w:tcPr>
            <w:tcW w:w="1559" w:type="dxa"/>
            <w:vMerge/>
            <w:shd w:val="clear" w:color="auto" w:fill="auto"/>
          </w:tcPr>
          <w:p w14:paraId="776EC574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50296726" w14:textId="77777777" w:rsidTr="003E3549">
        <w:trPr>
          <w:trHeight w:val="370"/>
        </w:trPr>
        <w:tc>
          <w:tcPr>
            <w:tcW w:w="851" w:type="dxa"/>
            <w:vMerge/>
          </w:tcPr>
          <w:p w14:paraId="7CF46CEC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4803A387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4EA54D61" w14:textId="77777777" w:rsidR="003E3549" w:rsidRPr="001950BE" w:rsidRDefault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36966C30" w14:textId="77777777" w:rsidR="003E3549" w:rsidRPr="001950BE" w:rsidRDefault="003E3549" w:rsidP="0083004B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Evaluare</w:t>
            </w:r>
          </w:p>
          <w:p w14:paraId="43C14122" w14:textId="77777777" w:rsidR="003E3549" w:rsidRPr="001950BE" w:rsidRDefault="003E3549" w:rsidP="0083004B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shd w:val="clear" w:color="auto" w:fill="FFFFFF"/>
                <w:lang w:val="ro-RO"/>
              </w:rPr>
              <w:t xml:space="preserve">Anunțarea proiectului de grup </w:t>
            </w:r>
            <w:r w:rsidRPr="001950BE">
              <w:rPr>
                <w:i/>
                <w:sz w:val="22"/>
                <w:szCs w:val="22"/>
                <w:shd w:val="clear" w:color="auto" w:fill="FFFFFF"/>
                <w:lang w:val="ro-RO"/>
              </w:rPr>
              <w:t>În așteptarea Crăciunului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EC8B11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  <w:p w14:paraId="78A00395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2DB6675D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XII </w:t>
            </w:r>
          </w:p>
        </w:tc>
        <w:tc>
          <w:tcPr>
            <w:tcW w:w="1559" w:type="dxa"/>
            <w:vMerge/>
            <w:shd w:val="clear" w:color="auto" w:fill="auto"/>
          </w:tcPr>
          <w:p w14:paraId="49A8148E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11F42FDC" w14:textId="77777777" w:rsidTr="003E3549">
        <w:trPr>
          <w:trHeight w:val="853"/>
        </w:trPr>
        <w:tc>
          <w:tcPr>
            <w:tcW w:w="851" w:type="dxa"/>
            <w:vMerge/>
          </w:tcPr>
          <w:p w14:paraId="5F66F54B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 w:val="restart"/>
            <w:shd w:val="clear" w:color="auto" w:fill="auto"/>
          </w:tcPr>
          <w:p w14:paraId="7F061A99" w14:textId="77777777" w:rsidR="00FC66F6" w:rsidRDefault="00FC66F6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3:</w:t>
            </w:r>
            <w:r w:rsidR="003E3549" w:rsidRPr="001950BE">
              <w:rPr>
                <w:b/>
                <w:sz w:val="22"/>
                <w:szCs w:val="22"/>
                <w:lang w:val="ro-RO"/>
              </w:rPr>
              <w:t xml:space="preserve"> </w:t>
            </w:r>
          </w:p>
          <w:p w14:paraId="0BDD2BF2" w14:textId="6540B900" w:rsidR="003E3549" w:rsidRPr="00FC66F6" w:rsidRDefault="003E3549" w:rsidP="003F5383">
            <w:pPr>
              <w:snapToGrid w:val="0"/>
              <w:rPr>
                <w:b/>
                <w:i/>
                <w:iCs/>
                <w:sz w:val="22"/>
                <w:szCs w:val="22"/>
                <w:lang w:val="ro-RO"/>
              </w:rPr>
            </w:pPr>
            <w:r w:rsidRPr="00FC66F6">
              <w:rPr>
                <w:b/>
                <w:i/>
                <w:iCs/>
                <w:sz w:val="22"/>
                <w:szCs w:val="22"/>
                <w:lang w:val="ro-RO"/>
              </w:rPr>
              <w:t>Pe strada mea</w:t>
            </w:r>
          </w:p>
          <w:p w14:paraId="3EEB9365" w14:textId="77777777" w:rsidR="003E3549" w:rsidRPr="001950BE" w:rsidRDefault="003E3549" w:rsidP="002D5C9D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6E82512C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1.3</w:t>
            </w:r>
          </w:p>
          <w:p w14:paraId="1870E9C4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1.4</w:t>
            </w:r>
          </w:p>
          <w:p w14:paraId="3EC4C385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2.1</w:t>
            </w:r>
          </w:p>
          <w:p w14:paraId="1D8D8B74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2.3</w:t>
            </w:r>
          </w:p>
          <w:p w14:paraId="5A2B9537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2.4</w:t>
            </w:r>
          </w:p>
          <w:p w14:paraId="55084209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3.1</w:t>
            </w:r>
          </w:p>
          <w:p w14:paraId="38DA320E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3.2</w:t>
            </w:r>
          </w:p>
          <w:p w14:paraId="25BF144F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4.2</w:t>
            </w:r>
          </w:p>
          <w:p w14:paraId="2E7AF0A5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4.4</w:t>
            </w:r>
          </w:p>
          <w:p w14:paraId="3D6EAA88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4.5</w:t>
            </w:r>
          </w:p>
          <w:p w14:paraId="5990ECE9" w14:textId="77777777" w:rsidR="003E3549" w:rsidRPr="001950BE" w:rsidRDefault="003E3549" w:rsidP="004E6D5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lastRenderedPageBreak/>
              <w:t>5.1</w:t>
            </w:r>
          </w:p>
        </w:tc>
        <w:tc>
          <w:tcPr>
            <w:tcW w:w="7373" w:type="dxa"/>
            <w:shd w:val="clear" w:color="auto" w:fill="auto"/>
          </w:tcPr>
          <w:p w14:paraId="27DD87C1" w14:textId="77777777" w:rsidR="003E3549" w:rsidRPr="001950BE" w:rsidRDefault="003E3549" w:rsidP="00AB66BF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lastRenderedPageBreak/>
              <w:t xml:space="preserve">Textul descriptiv literar: </w:t>
            </w:r>
            <w:r w:rsidRPr="001950BE">
              <w:rPr>
                <w:i/>
                <w:iCs/>
                <w:sz w:val="22"/>
                <w:szCs w:val="22"/>
                <w:lang w:val="ro-RO"/>
              </w:rPr>
              <w:t xml:space="preserve">O stradă cu sentimente </w:t>
            </w:r>
            <w:r w:rsidRPr="001950BE">
              <w:rPr>
                <w:sz w:val="22"/>
                <w:szCs w:val="22"/>
                <w:lang w:val="ro-RO"/>
              </w:rPr>
              <w:t xml:space="preserve">de Ana Blandiana. Personificarea </w:t>
            </w:r>
          </w:p>
          <w:p w14:paraId="78ADBA2C" w14:textId="77777777" w:rsidR="003E3549" w:rsidRPr="001950BE" w:rsidRDefault="003E3549" w:rsidP="00AB66BF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 auxiliar: fragment din </w:t>
            </w:r>
            <w:r w:rsidRPr="001950BE">
              <w:rPr>
                <w:i/>
                <w:iCs/>
                <w:sz w:val="22"/>
                <w:szCs w:val="22"/>
                <w:lang w:val="ro-RO"/>
              </w:rPr>
              <w:t xml:space="preserve">O pisică </w:t>
            </w:r>
            <w:r w:rsidRPr="001950BE">
              <w:rPr>
                <w:sz w:val="22"/>
                <w:szCs w:val="22"/>
                <w:lang w:val="ro-RO"/>
              </w:rPr>
              <w:t xml:space="preserve">de Tudor Arghezi </w:t>
            </w:r>
          </w:p>
          <w:p w14:paraId="3BCC19A1" w14:textId="77777777" w:rsidR="003E3549" w:rsidRPr="001950BE" w:rsidRDefault="003E3549" w:rsidP="00AB66BF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Textul descriptiv nonliterar: </w:t>
            </w:r>
            <w:r w:rsidRPr="001950BE">
              <w:rPr>
                <w:i/>
                <w:iCs/>
                <w:sz w:val="22"/>
                <w:szCs w:val="22"/>
                <w:lang w:val="ro-RO"/>
              </w:rPr>
              <w:t>Persana – un ghem pufos cu o personalitate încântătoare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0001D8" w14:textId="77777777" w:rsidR="003E3549" w:rsidRPr="001950BE" w:rsidRDefault="003E3549" w:rsidP="00AB66BF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7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3B537277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0B5B2583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XIII + XIV 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42BAC3BE" w14:textId="77777777" w:rsidR="003E3549" w:rsidRPr="001950BE" w:rsidRDefault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579D41E4" w14:textId="77777777" w:rsidTr="003E3549">
        <w:trPr>
          <w:trHeight w:val="370"/>
        </w:trPr>
        <w:tc>
          <w:tcPr>
            <w:tcW w:w="851" w:type="dxa"/>
            <w:vMerge/>
            <w:tcBorders>
              <w:bottom w:val="single" w:sz="2" w:space="0" w:color="auto"/>
            </w:tcBorders>
          </w:tcPr>
          <w:p w14:paraId="5FDCCA9C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tcBorders>
              <w:bottom w:val="single" w:sz="2" w:space="0" w:color="auto"/>
            </w:tcBorders>
            <w:shd w:val="clear" w:color="auto" w:fill="auto"/>
          </w:tcPr>
          <w:p w14:paraId="3455ABA6" w14:textId="77777777" w:rsidR="003E3549" w:rsidRPr="001950BE" w:rsidRDefault="003E3549" w:rsidP="003F5383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55A6C523" w14:textId="77777777" w:rsidR="003E3549" w:rsidRPr="001950BE" w:rsidRDefault="003E3549" w:rsidP="002F2C52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tcBorders>
              <w:bottom w:val="single" w:sz="2" w:space="0" w:color="auto"/>
            </w:tcBorders>
            <w:shd w:val="clear" w:color="auto" w:fill="FFFFFF"/>
          </w:tcPr>
          <w:p w14:paraId="79E5B4A4" w14:textId="77777777" w:rsidR="003E3549" w:rsidRPr="001950BE" w:rsidRDefault="003E3549" w:rsidP="000F2758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Tradiții: Sărbătorile de iarnă </w:t>
            </w:r>
          </w:p>
          <w:p w14:paraId="7C4FEB1D" w14:textId="77777777" w:rsidR="003E3549" w:rsidRPr="001950BE" w:rsidRDefault="003E3549" w:rsidP="000F2758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Prezentarea proiectului de grup </w:t>
            </w:r>
            <w:r w:rsidRPr="001950BE">
              <w:rPr>
                <w:i/>
                <w:sz w:val="22"/>
                <w:szCs w:val="22"/>
                <w:shd w:val="clear" w:color="auto" w:fill="FFFFFF"/>
                <w:lang w:val="ro-RO"/>
              </w:rPr>
              <w:t>În așteptarea Crăciunului</w:t>
            </w:r>
          </w:p>
          <w:p w14:paraId="20FBBB56" w14:textId="77777777" w:rsidR="003E3549" w:rsidRPr="001950BE" w:rsidRDefault="003E3549" w:rsidP="003B3464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Ascultarea activă</w:t>
            </w:r>
          </w:p>
        </w:tc>
        <w:tc>
          <w:tcPr>
            <w:tcW w:w="1276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744E9932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  <w:p w14:paraId="065813E5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  <w:p w14:paraId="7BFFEE10" w14:textId="77777777" w:rsidR="003E3549" w:rsidRPr="001950BE" w:rsidRDefault="003E3549" w:rsidP="00FC33C4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245CCCA8" w14:textId="77777777" w:rsidR="003E3549" w:rsidRPr="001950BE" w:rsidRDefault="003E3549" w:rsidP="00482252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XIV + XV</w:t>
            </w:r>
          </w:p>
          <w:p w14:paraId="172411CA" w14:textId="77777777" w:rsidR="003E3549" w:rsidRPr="001950BE" w:rsidRDefault="003E3549" w:rsidP="00482252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1559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5DCB342B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5AFCAFA0" w14:textId="77777777" w:rsidTr="003E3549">
        <w:tc>
          <w:tcPr>
            <w:tcW w:w="15593" w:type="dxa"/>
            <w:gridSpan w:val="9"/>
            <w:shd w:val="clear" w:color="auto" w:fill="BDD6EE" w:themeFill="accent1" w:themeFillTint="66"/>
          </w:tcPr>
          <w:p w14:paraId="46F5B3BA" w14:textId="168AFF2A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Vacanță (23</w:t>
            </w:r>
            <w:r w:rsidR="007D4672">
              <w:rPr>
                <w:sz w:val="22"/>
                <w:szCs w:val="22"/>
                <w:lang w:val="ro-RO"/>
              </w:rPr>
              <w:t>.</w:t>
            </w:r>
            <w:r w:rsidRPr="001950BE">
              <w:rPr>
                <w:sz w:val="22"/>
                <w:szCs w:val="22"/>
                <w:lang w:val="ro-RO"/>
              </w:rPr>
              <w:t>XII</w:t>
            </w:r>
            <w:r w:rsidR="007D4672">
              <w:rPr>
                <w:sz w:val="22"/>
                <w:szCs w:val="22"/>
                <w:lang w:val="ro-RO"/>
              </w:rPr>
              <w:t>.</w:t>
            </w:r>
            <w:r w:rsidRPr="001950BE">
              <w:rPr>
                <w:sz w:val="22"/>
                <w:szCs w:val="22"/>
                <w:lang w:val="ro-RO"/>
              </w:rPr>
              <w:t>2022 – 8</w:t>
            </w:r>
            <w:r w:rsidR="007D4672">
              <w:rPr>
                <w:sz w:val="22"/>
                <w:szCs w:val="22"/>
                <w:lang w:val="ro-RO"/>
              </w:rPr>
              <w:t>.</w:t>
            </w:r>
            <w:r w:rsidRPr="001950BE">
              <w:rPr>
                <w:sz w:val="22"/>
                <w:szCs w:val="22"/>
                <w:lang w:val="ro-RO"/>
              </w:rPr>
              <w:t>I</w:t>
            </w:r>
            <w:r w:rsidR="007D4672">
              <w:rPr>
                <w:sz w:val="22"/>
                <w:szCs w:val="22"/>
                <w:lang w:val="ro-RO"/>
              </w:rPr>
              <w:t>.</w:t>
            </w:r>
            <w:r w:rsidRPr="001950BE">
              <w:rPr>
                <w:sz w:val="22"/>
                <w:szCs w:val="22"/>
                <w:lang w:val="ro-RO"/>
              </w:rPr>
              <w:t>2023)</w:t>
            </w:r>
          </w:p>
        </w:tc>
      </w:tr>
      <w:tr w:rsidR="001950BE" w:rsidRPr="001950BE" w14:paraId="5D764F1B" w14:textId="77777777" w:rsidTr="003E3549">
        <w:trPr>
          <w:trHeight w:val="550"/>
        </w:trPr>
        <w:tc>
          <w:tcPr>
            <w:tcW w:w="851" w:type="dxa"/>
            <w:vMerge w:val="restart"/>
          </w:tcPr>
          <w:p w14:paraId="2AEA6AC9" w14:textId="77777777" w:rsidR="003E3549" w:rsidRPr="001950BE" w:rsidRDefault="003E3549" w:rsidP="003C5640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7E0F7CCE" w14:textId="77777777" w:rsidR="003E3549" w:rsidRPr="001950BE" w:rsidRDefault="003E3549" w:rsidP="003C5640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3333D83B" w14:textId="77777777" w:rsidR="003E3549" w:rsidRPr="001950BE" w:rsidRDefault="003E3549" w:rsidP="003C5640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b/>
                <w:sz w:val="22"/>
                <w:szCs w:val="22"/>
                <w:lang w:val="ro-RO"/>
              </w:rPr>
              <w:t>III</w:t>
            </w:r>
          </w:p>
          <w:p w14:paraId="66FB30C3" w14:textId="77777777" w:rsidR="003E3549" w:rsidRPr="001950BE" w:rsidRDefault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4D8AA72B" w14:textId="77777777" w:rsidR="003E3549" w:rsidRPr="001950BE" w:rsidRDefault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5B3BFFE6" w14:textId="77777777" w:rsidR="003E3549" w:rsidRPr="001950BE" w:rsidRDefault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27D50E3F" w14:textId="77777777" w:rsidR="003E3549" w:rsidRPr="001950BE" w:rsidRDefault="003E3549" w:rsidP="007802C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 w:val="restart"/>
            <w:shd w:val="clear" w:color="auto" w:fill="auto"/>
          </w:tcPr>
          <w:p w14:paraId="22D0DDCD" w14:textId="77777777" w:rsidR="000F1248" w:rsidRDefault="000F1248" w:rsidP="003C5640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3</w:t>
            </w:r>
          </w:p>
          <w:p w14:paraId="1F740F63" w14:textId="77777777" w:rsidR="00A17EAE" w:rsidRDefault="000F1248" w:rsidP="003C5640">
            <w:pPr>
              <w:snapToGrid w:val="0"/>
              <w:rPr>
                <w:i/>
                <w:sz w:val="22"/>
                <w:szCs w:val="22"/>
                <w:lang w:val="ro-RO"/>
              </w:rPr>
            </w:pPr>
            <w:r w:rsidRPr="001950BE">
              <w:rPr>
                <w:i/>
                <w:sz w:val="22"/>
                <w:szCs w:val="22"/>
                <w:lang w:val="ro-RO"/>
              </w:rPr>
              <w:t>(continuare)</w:t>
            </w:r>
          </w:p>
          <w:p w14:paraId="33904BBF" w14:textId="1E723BFD" w:rsidR="003E3549" w:rsidRPr="00803DB4" w:rsidRDefault="003E3549" w:rsidP="003C5640">
            <w:pPr>
              <w:snapToGrid w:val="0"/>
              <w:rPr>
                <w:b/>
                <w:i/>
                <w:iCs/>
                <w:sz w:val="22"/>
                <w:szCs w:val="22"/>
                <w:lang w:val="ro-RO"/>
              </w:rPr>
            </w:pPr>
            <w:r w:rsidRPr="00803DB4">
              <w:rPr>
                <w:b/>
                <w:i/>
                <w:iCs/>
                <w:sz w:val="22"/>
                <w:szCs w:val="22"/>
                <w:lang w:val="ro-RO"/>
              </w:rPr>
              <w:t xml:space="preserve">Pe strada mea 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41B6B574" w14:textId="77777777" w:rsidR="003E3549" w:rsidRPr="001950BE" w:rsidRDefault="003E3549" w:rsidP="00FC33C4">
            <w:pPr>
              <w:tabs>
                <w:tab w:val="left" w:pos="2715"/>
              </w:tabs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FFFFFF"/>
          </w:tcPr>
          <w:p w14:paraId="195BFF88" w14:textId="77777777" w:rsidR="003E3549" w:rsidRPr="001950BE" w:rsidRDefault="003E3549" w:rsidP="00CD7EE1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Substantivul. Articolul. Posibilități combinatorii ale substantivului. Prepoziția. Substantivul subiect. Acordul predicatului cu subiectul</w:t>
            </w:r>
          </w:p>
        </w:tc>
        <w:tc>
          <w:tcPr>
            <w:tcW w:w="1276" w:type="dxa"/>
            <w:shd w:val="clear" w:color="auto" w:fill="FFFFFF"/>
          </w:tcPr>
          <w:p w14:paraId="7966B675" w14:textId="77777777" w:rsidR="003E3549" w:rsidRPr="001950BE" w:rsidRDefault="003E3549" w:rsidP="00AB66BF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5</w:t>
            </w:r>
          </w:p>
        </w:tc>
        <w:tc>
          <w:tcPr>
            <w:tcW w:w="1700" w:type="dxa"/>
            <w:gridSpan w:val="2"/>
            <w:shd w:val="clear" w:color="auto" w:fill="FFFFFF"/>
          </w:tcPr>
          <w:p w14:paraId="74728D3A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XVI + XVII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69A0EB78" w14:textId="77777777" w:rsidR="003E3549" w:rsidRPr="001950BE" w:rsidRDefault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b/>
                <w:sz w:val="22"/>
                <w:szCs w:val="22"/>
                <w:lang w:val="ro-RO"/>
              </w:rPr>
              <w:t xml:space="preserve"> </w:t>
            </w:r>
          </w:p>
        </w:tc>
      </w:tr>
      <w:tr w:rsidR="001950BE" w:rsidRPr="001950BE" w14:paraId="7E65F642" w14:textId="77777777" w:rsidTr="003E3549">
        <w:tc>
          <w:tcPr>
            <w:tcW w:w="851" w:type="dxa"/>
            <w:vMerge/>
          </w:tcPr>
          <w:p w14:paraId="1EC5A9F5" w14:textId="77777777" w:rsidR="003E3549" w:rsidRPr="001950BE" w:rsidRDefault="003E3549" w:rsidP="007802C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2015EC1B" w14:textId="77777777" w:rsidR="003E3549" w:rsidRPr="001950BE" w:rsidRDefault="003E3549" w:rsidP="00DF0AEA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040F81F5" w14:textId="77777777" w:rsidR="003E3549" w:rsidRPr="001950BE" w:rsidRDefault="003E3549" w:rsidP="00FC33C4">
            <w:pPr>
              <w:tabs>
                <w:tab w:val="left" w:pos="2715"/>
              </w:tabs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61F945AE" w14:textId="77777777" w:rsidR="003E3549" w:rsidRPr="001950BE" w:rsidRDefault="003E3549" w:rsidP="00DF0AEA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Descrierea unui obiect</w:t>
            </w:r>
          </w:p>
        </w:tc>
        <w:tc>
          <w:tcPr>
            <w:tcW w:w="1276" w:type="dxa"/>
            <w:shd w:val="clear" w:color="auto" w:fill="FFFFFF"/>
          </w:tcPr>
          <w:p w14:paraId="32F30E76" w14:textId="77777777" w:rsidR="003E3549" w:rsidRPr="001950BE" w:rsidRDefault="003E3549" w:rsidP="002D5C9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FFFFFF"/>
          </w:tcPr>
          <w:p w14:paraId="317E8E13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XVII</w:t>
            </w:r>
          </w:p>
        </w:tc>
        <w:tc>
          <w:tcPr>
            <w:tcW w:w="1559" w:type="dxa"/>
            <w:vMerge/>
            <w:shd w:val="clear" w:color="auto" w:fill="auto"/>
          </w:tcPr>
          <w:p w14:paraId="5F1D3422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70528305" w14:textId="77777777" w:rsidTr="003E3549">
        <w:tc>
          <w:tcPr>
            <w:tcW w:w="851" w:type="dxa"/>
            <w:vMerge/>
          </w:tcPr>
          <w:p w14:paraId="28A5301F" w14:textId="77777777" w:rsidR="003E3549" w:rsidRPr="001950BE" w:rsidRDefault="003E3549" w:rsidP="007802C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6433EFB3" w14:textId="77777777" w:rsidR="003E3549" w:rsidRPr="001950BE" w:rsidRDefault="003E3549" w:rsidP="00DF0AEA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377F8915" w14:textId="77777777" w:rsidR="003E3549" w:rsidRPr="001950BE" w:rsidRDefault="003E3549" w:rsidP="00FC33C4">
            <w:pPr>
              <w:tabs>
                <w:tab w:val="left" w:pos="2715"/>
              </w:tabs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32BAC96A" w14:textId="77777777" w:rsidR="003E3549" w:rsidRPr="001950BE" w:rsidRDefault="003E3549" w:rsidP="00DF0AEA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76" w:type="dxa"/>
            <w:shd w:val="clear" w:color="auto" w:fill="FFFFFF"/>
          </w:tcPr>
          <w:p w14:paraId="42CDB8BB" w14:textId="77777777" w:rsidR="003E3549" w:rsidRPr="001950BE" w:rsidRDefault="003E3549" w:rsidP="002D5C9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FFFFFF"/>
          </w:tcPr>
          <w:p w14:paraId="6934B3E0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XVII + XVIII</w:t>
            </w:r>
          </w:p>
        </w:tc>
        <w:tc>
          <w:tcPr>
            <w:tcW w:w="1559" w:type="dxa"/>
            <w:vMerge/>
            <w:shd w:val="clear" w:color="auto" w:fill="auto"/>
          </w:tcPr>
          <w:p w14:paraId="25E57F54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4221D902" w14:textId="77777777" w:rsidTr="003E3549">
        <w:tc>
          <w:tcPr>
            <w:tcW w:w="851" w:type="dxa"/>
            <w:vMerge/>
          </w:tcPr>
          <w:p w14:paraId="287937ED" w14:textId="77777777" w:rsidR="003E3549" w:rsidRPr="001950BE" w:rsidRDefault="003E3549" w:rsidP="007802C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4D634228" w14:textId="77777777" w:rsidR="003E3549" w:rsidRPr="001950BE" w:rsidRDefault="003E3549" w:rsidP="00DF0AEA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73EDE82C" w14:textId="77777777" w:rsidR="003E3549" w:rsidRPr="001950BE" w:rsidRDefault="003E3549" w:rsidP="00FC33C4">
            <w:pPr>
              <w:tabs>
                <w:tab w:val="left" w:pos="2715"/>
              </w:tabs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08F0D28E" w14:textId="77777777" w:rsidR="003E3549" w:rsidRPr="001950BE" w:rsidRDefault="003E3549" w:rsidP="00DF0AEA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Evaluare</w:t>
            </w:r>
          </w:p>
        </w:tc>
        <w:tc>
          <w:tcPr>
            <w:tcW w:w="1276" w:type="dxa"/>
            <w:shd w:val="clear" w:color="auto" w:fill="FFFFFF"/>
          </w:tcPr>
          <w:p w14:paraId="19CA3AB9" w14:textId="77777777" w:rsidR="003E3549" w:rsidRPr="001950BE" w:rsidRDefault="003E3549" w:rsidP="002D5C9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FFFFFF"/>
          </w:tcPr>
          <w:p w14:paraId="7E3B9A54" w14:textId="77777777" w:rsidR="003E3549" w:rsidRPr="001950BE" w:rsidRDefault="003E3549" w:rsidP="0030733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XVIII</w:t>
            </w:r>
          </w:p>
        </w:tc>
        <w:tc>
          <w:tcPr>
            <w:tcW w:w="1559" w:type="dxa"/>
            <w:vMerge/>
            <w:shd w:val="clear" w:color="auto" w:fill="auto"/>
          </w:tcPr>
          <w:p w14:paraId="4F9C8186" w14:textId="77777777" w:rsidR="003E3549" w:rsidRPr="001950BE" w:rsidRDefault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7617D0DC" w14:textId="77777777" w:rsidTr="003E3549">
        <w:trPr>
          <w:trHeight w:val="1593"/>
        </w:trPr>
        <w:tc>
          <w:tcPr>
            <w:tcW w:w="851" w:type="dxa"/>
            <w:vMerge/>
          </w:tcPr>
          <w:p w14:paraId="278EE7B6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694" w:type="dxa"/>
            <w:vMerge w:val="restart"/>
            <w:shd w:val="clear" w:color="auto" w:fill="auto"/>
          </w:tcPr>
          <w:p w14:paraId="305BFD9F" w14:textId="415E5CE9" w:rsidR="003E3549" w:rsidRPr="001950BE" w:rsidRDefault="00803DB4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4:</w:t>
            </w:r>
            <w:r w:rsidR="003E3549" w:rsidRPr="001950BE">
              <w:rPr>
                <w:b/>
                <w:sz w:val="22"/>
                <w:szCs w:val="22"/>
                <w:lang w:val="ro-RO"/>
              </w:rPr>
              <w:t xml:space="preserve"> </w:t>
            </w:r>
            <w:r w:rsidR="003E3549" w:rsidRPr="00803DB4">
              <w:rPr>
                <w:b/>
                <w:i/>
                <w:iCs/>
                <w:sz w:val="22"/>
                <w:szCs w:val="22"/>
                <w:lang w:val="ro-RO"/>
              </w:rPr>
              <w:t>Vreau să salvez lumea</w:t>
            </w:r>
          </w:p>
        </w:tc>
        <w:tc>
          <w:tcPr>
            <w:tcW w:w="1140" w:type="dxa"/>
            <w:gridSpan w:val="2"/>
            <w:vMerge w:val="restart"/>
            <w:shd w:val="clear" w:color="auto" w:fill="auto"/>
          </w:tcPr>
          <w:p w14:paraId="541D81B2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1.1</w:t>
            </w:r>
          </w:p>
          <w:p w14:paraId="0B0567B4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1.4</w:t>
            </w:r>
          </w:p>
          <w:p w14:paraId="6968164A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2.1</w:t>
            </w:r>
          </w:p>
          <w:p w14:paraId="592C1409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2.2</w:t>
            </w:r>
          </w:p>
          <w:p w14:paraId="0B09807A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2.5</w:t>
            </w:r>
          </w:p>
          <w:p w14:paraId="06928EAF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3.4</w:t>
            </w:r>
          </w:p>
          <w:p w14:paraId="3F787231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4.1</w:t>
            </w:r>
          </w:p>
          <w:p w14:paraId="0AC1987F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4.4</w:t>
            </w:r>
          </w:p>
          <w:p w14:paraId="4003F9AF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4.5</w:t>
            </w:r>
          </w:p>
          <w:p w14:paraId="738E753B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5.1</w:t>
            </w:r>
          </w:p>
          <w:p w14:paraId="3B343D4A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      5.2</w:t>
            </w:r>
          </w:p>
        </w:tc>
        <w:tc>
          <w:tcPr>
            <w:tcW w:w="7373" w:type="dxa"/>
            <w:shd w:val="clear" w:color="auto" w:fill="auto"/>
          </w:tcPr>
          <w:p w14:paraId="5E20063D" w14:textId="77777777" w:rsidR="003E3549" w:rsidRPr="001950BE" w:rsidRDefault="003E3549" w:rsidP="003E3549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Textul narativ literar: </w:t>
            </w:r>
            <w:r w:rsidRPr="001950BE">
              <w:rPr>
                <w:i/>
                <w:iCs/>
                <w:sz w:val="22"/>
                <w:szCs w:val="22"/>
                <w:lang w:val="ro-RO"/>
              </w:rPr>
              <w:t>Tezeu și Minotaurul</w:t>
            </w:r>
            <w:r w:rsidRPr="001950BE">
              <w:rPr>
                <w:sz w:val="22"/>
                <w:szCs w:val="22"/>
                <w:lang w:val="ro-RO"/>
              </w:rPr>
              <w:t xml:space="preserve"> de Florin Bican </w:t>
            </w:r>
          </w:p>
          <w:p w14:paraId="0D9C4182" w14:textId="77777777" w:rsidR="003E3549" w:rsidRPr="001950BE" w:rsidRDefault="003E3549" w:rsidP="003E3549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Comparația</w:t>
            </w:r>
          </w:p>
          <w:p w14:paraId="3E89C88E" w14:textId="77777777" w:rsidR="003E3549" w:rsidRPr="001950BE" w:rsidRDefault="003E3549" w:rsidP="003E3549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Textul multimodal.</w:t>
            </w:r>
          </w:p>
          <w:p w14:paraId="46DFCF7E" w14:textId="77777777" w:rsidR="003E3549" w:rsidRPr="001950BE" w:rsidRDefault="003E3549" w:rsidP="003E3549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Textul explicativ (aplicativ)</w:t>
            </w:r>
          </w:p>
          <w:p w14:paraId="132801CC" w14:textId="77777777" w:rsidR="003E3549" w:rsidRPr="001950BE" w:rsidRDefault="003E3549" w:rsidP="003E3549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 auxiliar: fragment din </w:t>
            </w:r>
            <w:r w:rsidRPr="001950BE">
              <w:rPr>
                <w:i/>
                <w:iCs/>
                <w:sz w:val="22"/>
                <w:szCs w:val="22"/>
                <w:lang w:val="ro-RO"/>
              </w:rPr>
              <w:t xml:space="preserve">Eu sunt Malala </w:t>
            </w:r>
            <w:r w:rsidRPr="001950BE">
              <w:rPr>
                <w:iCs/>
                <w:sz w:val="22"/>
                <w:szCs w:val="22"/>
                <w:lang w:val="ro-RO"/>
              </w:rPr>
              <w:t>de Malala Yousafzai și Patricia McCormick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D9AD9B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  <w:p w14:paraId="39E5B327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7</w:t>
            </w:r>
          </w:p>
          <w:p w14:paraId="3C16C094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  <w:p w14:paraId="4FE6B1CD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603FDC9D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XVIII+ XIX + XX</w:t>
            </w:r>
          </w:p>
          <w:p w14:paraId="0CFF5665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3AA20EA0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3D2CAAED" w14:textId="77777777" w:rsidTr="003E3549">
        <w:trPr>
          <w:trHeight w:val="208"/>
        </w:trPr>
        <w:tc>
          <w:tcPr>
            <w:tcW w:w="851" w:type="dxa"/>
            <w:vMerge/>
          </w:tcPr>
          <w:p w14:paraId="0AB485BB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694" w:type="dxa"/>
            <w:vMerge/>
            <w:shd w:val="clear" w:color="auto" w:fill="auto"/>
          </w:tcPr>
          <w:p w14:paraId="4A7B0983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40" w:type="dxa"/>
            <w:gridSpan w:val="2"/>
            <w:vMerge/>
            <w:shd w:val="clear" w:color="auto" w:fill="auto"/>
          </w:tcPr>
          <w:p w14:paraId="6D28B15E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shd w:val="clear" w:color="auto" w:fill="auto"/>
          </w:tcPr>
          <w:p w14:paraId="4D2947A0" w14:textId="77777777" w:rsidR="003E3549" w:rsidRPr="001950BE" w:rsidRDefault="003E3549" w:rsidP="003E3549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Modele comportamentale eroice de-a lungul timpului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ADB54B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7A10D4DC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</w:t>
            </w:r>
          </w:p>
        </w:tc>
        <w:tc>
          <w:tcPr>
            <w:tcW w:w="1559" w:type="dxa"/>
            <w:vMerge/>
            <w:shd w:val="clear" w:color="auto" w:fill="auto"/>
          </w:tcPr>
          <w:p w14:paraId="72C2FB39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48858498" w14:textId="77777777" w:rsidTr="003E3549">
        <w:trPr>
          <w:trHeight w:val="263"/>
        </w:trPr>
        <w:tc>
          <w:tcPr>
            <w:tcW w:w="851" w:type="dxa"/>
            <w:vMerge/>
            <w:tcBorders>
              <w:bottom w:val="single" w:sz="2" w:space="0" w:color="auto"/>
            </w:tcBorders>
          </w:tcPr>
          <w:p w14:paraId="75A60B41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694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7E0AAF8D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40" w:type="dxa"/>
            <w:gridSpan w:val="2"/>
            <w:vMerge/>
            <w:tcBorders>
              <w:bottom w:val="single" w:sz="2" w:space="0" w:color="auto"/>
            </w:tcBorders>
            <w:shd w:val="clear" w:color="auto" w:fill="auto"/>
          </w:tcPr>
          <w:p w14:paraId="7AFDA6A3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73" w:type="dxa"/>
            <w:tcBorders>
              <w:bottom w:val="single" w:sz="2" w:space="0" w:color="auto"/>
            </w:tcBorders>
            <w:shd w:val="clear" w:color="auto" w:fill="auto"/>
          </w:tcPr>
          <w:p w14:paraId="6FEEA323" w14:textId="77777777" w:rsidR="003E3549" w:rsidRPr="001950BE" w:rsidRDefault="003E3549" w:rsidP="003E3549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Atitudini comunicative. Acte de limbaj: a întreba, a solicita, a felicita</w:t>
            </w:r>
          </w:p>
        </w:tc>
        <w:tc>
          <w:tcPr>
            <w:tcW w:w="1276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30F57385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35D8E41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</w:t>
            </w:r>
          </w:p>
        </w:tc>
        <w:tc>
          <w:tcPr>
            <w:tcW w:w="1559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472744C1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3DC52DED" w14:textId="77777777" w:rsidTr="003E3549">
        <w:trPr>
          <w:trHeight w:val="364"/>
        </w:trPr>
        <w:tc>
          <w:tcPr>
            <w:tcW w:w="15593" w:type="dxa"/>
            <w:gridSpan w:val="9"/>
            <w:shd w:val="clear" w:color="auto" w:fill="BDD6EE" w:themeFill="accent1" w:themeFillTint="66"/>
          </w:tcPr>
          <w:p w14:paraId="453C84F3" w14:textId="7E2F315B" w:rsidR="003E3549" w:rsidRPr="001950BE" w:rsidRDefault="003E3549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1950BE">
              <w:rPr>
                <w:bCs/>
                <w:sz w:val="22"/>
                <w:szCs w:val="22"/>
                <w:lang w:val="ro-RO"/>
              </w:rPr>
              <w:t>Vacanț</w:t>
            </w:r>
            <w:r w:rsidR="009F6956">
              <w:rPr>
                <w:bCs/>
                <w:sz w:val="22"/>
                <w:szCs w:val="22"/>
                <w:lang w:val="ro-RO"/>
              </w:rPr>
              <w:t>ă</w:t>
            </w:r>
            <w:r w:rsidRPr="001950BE">
              <w:rPr>
                <w:bCs/>
                <w:sz w:val="22"/>
                <w:szCs w:val="22"/>
                <w:lang w:val="ro-RO"/>
              </w:rPr>
              <w:t xml:space="preserve"> (13 – 17</w:t>
            </w:r>
            <w:r w:rsidR="007D4672">
              <w:rPr>
                <w:bCs/>
                <w:sz w:val="22"/>
                <w:szCs w:val="22"/>
                <w:lang w:val="ro-RO"/>
              </w:rPr>
              <w:t>.</w:t>
            </w:r>
            <w:r w:rsidRPr="001950BE">
              <w:rPr>
                <w:bCs/>
                <w:sz w:val="22"/>
                <w:szCs w:val="22"/>
                <w:lang w:val="ro-RO"/>
              </w:rPr>
              <w:t>II</w:t>
            </w:r>
            <w:r w:rsidR="007D4672">
              <w:rPr>
                <w:bCs/>
                <w:sz w:val="22"/>
                <w:szCs w:val="22"/>
                <w:lang w:val="ro-RO"/>
              </w:rPr>
              <w:t>.</w:t>
            </w:r>
            <w:r w:rsidRPr="001950BE">
              <w:rPr>
                <w:bCs/>
                <w:sz w:val="22"/>
                <w:szCs w:val="22"/>
                <w:lang w:val="ro-RO"/>
              </w:rPr>
              <w:t>2023)</w:t>
            </w:r>
          </w:p>
        </w:tc>
      </w:tr>
      <w:tr w:rsidR="001950BE" w:rsidRPr="001950BE" w14:paraId="1EE44F1D" w14:textId="77777777" w:rsidTr="002042A0">
        <w:trPr>
          <w:trHeight w:val="355"/>
        </w:trPr>
        <w:tc>
          <w:tcPr>
            <w:tcW w:w="851" w:type="dxa"/>
            <w:vMerge w:val="restart"/>
          </w:tcPr>
          <w:p w14:paraId="4F15814C" w14:textId="77777777" w:rsidR="003E3549" w:rsidRPr="001950BE" w:rsidRDefault="003E3549" w:rsidP="003E3549">
            <w:pPr>
              <w:suppressAutoHyphens w:val="0"/>
              <w:overflowPunct/>
              <w:autoSpaceDE/>
              <w:textAlignment w:val="auto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b/>
                <w:sz w:val="22"/>
                <w:szCs w:val="22"/>
                <w:lang w:val="ro-RO"/>
              </w:rPr>
              <w:t>IV</w:t>
            </w:r>
          </w:p>
        </w:tc>
        <w:tc>
          <w:tcPr>
            <w:tcW w:w="1700" w:type="dxa"/>
            <w:gridSpan w:val="2"/>
            <w:vMerge w:val="restart"/>
            <w:shd w:val="clear" w:color="auto" w:fill="auto"/>
          </w:tcPr>
          <w:p w14:paraId="71B65F23" w14:textId="77777777" w:rsidR="008700A7" w:rsidRDefault="008700A7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4</w:t>
            </w:r>
          </w:p>
          <w:p w14:paraId="683D8686" w14:textId="77777777" w:rsidR="008700A7" w:rsidRPr="008700A7" w:rsidRDefault="008700A7" w:rsidP="003E3549">
            <w:pPr>
              <w:snapToGrid w:val="0"/>
              <w:rPr>
                <w:bCs/>
                <w:i/>
                <w:iCs/>
                <w:sz w:val="22"/>
                <w:szCs w:val="22"/>
                <w:lang w:val="ro-RO"/>
              </w:rPr>
            </w:pPr>
            <w:r w:rsidRPr="008700A7">
              <w:rPr>
                <w:bCs/>
                <w:i/>
                <w:iCs/>
                <w:sz w:val="22"/>
                <w:szCs w:val="22"/>
                <w:lang w:val="ro-RO"/>
              </w:rPr>
              <w:t>(continuare):</w:t>
            </w:r>
          </w:p>
          <w:p w14:paraId="070E289D" w14:textId="0E9AEB32" w:rsidR="003E3549" w:rsidRPr="008700A7" w:rsidRDefault="003E3549" w:rsidP="003E3549">
            <w:pPr>
              <w:snapToGrid w:val="0"/>
              <w:rPr>
                <w:b/>
                <w:i/>
                <w:iCs/>
                <w:sz w:val="22"/>
                <w:szCs w:val="22"/>
                <w:lang w:val="ro-RO"/>
              </w:rPr>
            </w:pPr>
            <w:r w:rsidRPr="008700A7">
              <w:rPr>
                <w:b/>
                <w:i/>
                <w:iCs/>
                <w:sz w:val="22"/>
                <w:szCs w:val="22"/>
                <w:lang w:val="ro-RO"/>
              </w:rPr>
              <w:t>Vreau să salvez lumea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745E47EF" w14:textId="046D6060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5FFA8865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Pronumele. Pronumele personal. Pronumele personal de politețe</w:t>
            </w:r>
          </w:p>
          <w:p w14:paraId="294F6C2D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Adjectivul. Articolul demonstrativ</w:t>
            </w:r>
          </w:p>
          <w:p w14:paraId="66F5B9E3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Gradele de comparație ale adjectivului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7BE91480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5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37C466F0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XXI – XXII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04ADE985" w14:textId="77777777" w:rsidR="003E3549" w:rsidRPr="001950BE" w:rsidRDefault="003E3549" w:rsidP="003E3549">
            <w:pPr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393135A7" w14:textId="77777777" w:rsidTr="003E3549">
        <w:trPr>
          <w:trHeight w:val="254"/>
        </w:trPr>
        <w:tc>
          <w:tcPr>
            <w:tcW w:w="851" w:type="dxa"/>
            <w:vMerge/>
          </w:tcPr>
          <w:p w14:paraId="37BBBD10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3850EB20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1358FC13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57CB2963" w14:textId="77777777" w:rsidR="003E3549" w:rsidRPr="001950BE" w:rsidRDefault="003E3549" w:rsidP="003E3549">
            <w:pPr>
              <w:numPr>
                <w:ilvl w:val="0"/>
                <w:numId w:val="11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Descrierea unei persoane. Autoportretul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27FF958E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13193338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XXII</w:t>
            </w:r>
          </w:p>
        </w:tc>
        <w:tc>
          <w:tcPr>
            <w:tcW w:w="1559" w:type="dxa"/>
            <w:vMerge/>
            <w:shd w:val="clear" w:color="auto" w:fill="auto"/>
          </w:tcPr>
          <w:p w14:paraId="48CE9B86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307E68BB" w14:textId="77777777" w:rsidTr="003E3549">
        <w:trPr>
          <w:trHeight w:val="272"/>
        </w:trPr>
        <w:tc>
          <w:tcPr>
            <w:tcW w:w="851" w:type="dxa"/>
            <w:vMerge/>
          </w:tcPr>
          <w:p w14:paraId="2FE41692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5C429CC7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028571E9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546FB589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5C9423F5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3A346105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XXII+XXIII</w:t>
            </w:r>
          </w:p>
        </w:tc>
        <w:tc>
          <w:tcPr>
            <w:tcW w:w="1559" w:type="dxa"/>
            <w:vMerge/>
            <w:shd w:val="clear" w:color="auto" w:fill="auto"/>
          </w:tcPr>
          <w:p w14:paraId="067ACFB1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67F43853" w14:textId="77777777" w:rsidTr="003E3549">
        <w:trPr>
          <w:trHeight w:val="840"/>
        </w:trPr>
        <w:tc>
          <w:tcPr>
            <w:tcW w:w="851" w:type="dxa"/>
            <w:vMerge/>
          </w:tcPr>
          <w:p w14:paraId="7C84A6F2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08058A07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578CE89C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53C4A01B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Evaluare</w:t>
            </w:r>
          </w:p>
          <w:p w14:paraId="393F1A2E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1281" w:type="dxa"/>
            <w:shd w:val="clear" w:color="auto" w:fill="auto"/>
            <w:vAlign w:val="center"/>
          </w:tcPr>
          <w:p w14:paraId="44DC1F8B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4BB2E040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XXIII</w:t>
            </w:r>
          </w:p>
        </w:tc>
        <w:tc>
          <w:tcPr>
            <w:tcW w:w="1559" w:type="dxa"/>
            <w:vMerge/>
            <w:shd w:val="clear" w:color="auto" w:fill="auto"/>
          </w:tcPr>
          <w:p w14:paraId="2851DF67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5A49BDAF" w14:textId="77777777" w:rsidTr="003E3549">
        <w:trPr>
          <w:trHeight w:val="636"/>
        </w:trPr>
        <w:tc>
          <w:tcPr>
            <w:tcW w:w="851" w:type="dxa"/>
            <w:vMerge/>
          </w:tcPr>
          <w:p w14:paraId="1F21B40D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 w:val="restart"/>
            <w:shd w:val="clear" w:color="auto" w:fill="auto"/>
          </w:tcPr>
          <w:p w14:paraId="478AD6F4" w14:textId="77777777" w:rsidR="005A3AD3" w:rsidRDefault="005A3AD3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5:</w:t>
            </w:r>
          </w:p>
          <w:p w14:paraId="6B051FC7" w14:textId="28BBCBEC" w:rsidR="003E3549" w:rsidRPr="005A3AD3" w:rsidRDefault="003E3549" w:rsidP="003E3549">
            <w:pPr>
              <w:snapToGrid w:val="0"/>
              <w:rPr>
                <w:b/>
                <w:i/>
                <w:iCs/>
                <w:sz w:val="22"/>
                <w:szCs w:val="22"/>
                <w:lang w:val="ro-RO"/>
              </w:rPr>
            </w:pPr>
            <w:r w:rsidRPr="005A3AD3">
              <w:rPr>
                <w:b/>
                <w:i/>
                <w:iCs/>
                <w:sz w:val="22"/>
                <w:szCs w:val="22"/>
                <w:lang w:val="ro-RO"/>
              </w:rPr>
              <w:t>Călătoresc prin basme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3EA0F2F4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1.2</w:t>
            </w:r>
          </w:p>
          <w:p w14:paraId="3F955694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1.3</w:t>
            </w:r>
          </w:p>
          <w:p w14:paraId="5F2740BC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2.1</w:t>
            </w:r>
          </w:p>
          <w:p w14:paraId="7FEB4562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2.3</w:t>
            </w:r>
          </w:p>
          <w:p w14:paraId="7FD1BFAD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3.1</w:t>
            </w:r>
          </w:p>
          <w:p w14:paraId="2CB35273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lastRenderedPageBreak/>
              <w:t>3.2</w:t>
            </w:r>
          </w:p>
          <w:p w14:paraId="766ED054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3.3</w:t>
            </w:r>
          </w:p>
          <w:p w14:paraId="143B1C75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4.2</w:t>
            </w:r>
          </w:p>
          <w:p w14:paraId="3ABF6462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4.3</w:t>
            </w:r>
          </w:p>
          <w:p w14:paraId="5B7AE010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5.2</w:t>
            </w:r>
          </w:p>
        </w:tc>
        <w:tc>
          <w:tcPr>
            <w:tcW w:w="7368" w:type="dxa"/>
            <w:shd w:val="clear" w:color="auto" w:fill="auto"/>
          </w:tcPr>
          <w:p w14:paraId="13F2A533" w14:textId="77777777" w:rsidR="003E3549" w:rsidRPr="001950BE" w:rsidRDefault="003E3549" w:rsidP="003E3549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lastRenderedPageBreak/>
              <w:t xml:space="preserve">Textul narativ literar: </w:t>
            </w:r>
            <w:r w:rsidRPr="001950BE">
              <w:rPr>
                <w:i/>
                <w:sz w:val="22"/>
                <w:szCs w:val="22"/>
                <w:lang w:val="ro-RO"/>
              </w:rPr>
              <w:t xml:space="preserve">Zâna Munților, </w:t>
            </w:r>
            <w:r w:rsidRPr="001950BE">
              <w:rPr>
                <w:sz w:val="22"/>
                <w:szCs w:val="22"/>
                <w:lang w:val="ro-RO"/>
              </w:rPr>
              <w:t>basm</w:t>
            </w:r>
            <w:r w:rsidRPr="001950BE">
              <w:rPr>
                <w:i/>
                <w:sz w:val="22"/>
                <w:szCs w:val="22"/>
                <w:lang w:val="ro-RO"/>
              </w:rPr>
              <w:t xml:space="preserve"> </w:t>
            </w:r>
            <w:r w:rsidRPr="001950BE">
              <w:rPr>
                <w:sz w:val="22"/>
                <w:szCs w:val="22"/>
                <w:lang w:val="ro-RO"/>
              </w:rPr>
              <w:t>cules de Petre Ispirescu</w:t>
            </w:r>
          </w:p>
          <w:p w14:paraId="5EB851C5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 auxiliar: fragment din </w:t>
            </w:r>
            <w:r w:rsidRPr="001950BE">
              <w:rPr>
                <w:i/>
                <w:sz w:val="22"/>
                <w:szCs w:val="22"/>
                <w:lang w:val="ro-RO"/>
              </w:rPr>
              <w:t>1001 de nopți</w:t>
            </w:r>
            <w:r w:rsidRPr="001950BE">
              <w:rPr>
                <w:sz w:val="22"/>
                <w:szCs w:val="22"/>
                <w:lang w:val="ro-RO"/>
              </w:rPr>
              <w:t>, basme arabe povestite de Eusebiu Camilar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6025CDE7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6</w:t>
            </w:r>
          </w:p>
        </w:tc>
        <w:tc>
          <w:tcPr>
            <w:tcW w:w="1700" w:type="dxa"/>
            <w:gridSpan w:val="2"/>
            <w:shd w:val="clear" w:color="auto" w:fill="auto"/>
            <w:vAlign w:val="center"/>
          </w:tcPr>
          <w:p w14:paraId="255900DE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XXIII– XXIV</w:t>
            </w:r>
          </w:p>
        </w:tc>
        <w:tc>
          <w:tcPr>
            <w:tcW w:w="1559" w:type="dxa"/>
            <w:vMerge/>
            <w:shd w:val="clear" w:color="auto" w:fill="auto"/>
          </w:tcPr>
          <w:p w14:paraId="62831857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2120F09B" w14:textId="77777777" w:rsidTr="003E3549">
        <w:trPr>
          <w:trHeight w:val="401"/>
        </w:trPr>
        <w:tc>
          <w:tcPr>
            <w:tcW w:w="851" w:type="dxa"/>
            <w:vMerge/>
          </w:tcPr>
          <w:p w14:paraId="59FEDAFC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2123CB6B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753F817D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20578C67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Diversitate culturală și lingvistică</w:t>
            </w:r>
          </w:p>
          <w:p w14:paraId="59B205C9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Anunțarea proiectului de grup </w:t>
            </w:r>
            <w:r w:rsidRPr="001950BE">
              <w:rPr>
                <w:i/>
                <w:sz w:val="22"/>
                <w:szCs w:val="22"/>
                <w:lang w:val="ro-RO"/>
              </w:rPr>
              <w:t>Itinerar multicultural</w:t>
            </w:r>
          </w:p>
        </w:tc>
        <w:tc>
          <w:tcPr>
            <w:tcW w:w="1281" w:type="dxa"/>
            <w:shd w:val="clear" w:color="auto" w:fill="auto"/>
          </w:tcPr>
          <w:p w14:paraId="1D94DCF8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 2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72EDCD9D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XXV</w:t>
            </w:r>
          </w:p>
        </w:tc>
        <w:tc>
          <w:tcPr>
            <w:tcW w:w="1559" w:type="dxa"/>
            <w:vMerge/>
            <w:shd w:val="clear" w:color="auto" w:fill="auto"/>
          </w:tcPr>
          <w:p w14:paraId="27F5F0BB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4F765296" w14:textId="77777777" w:rsidTr="003E3549">
        <w:trPr>
          <w:trHeight w:val="909"/>
        </w:trPr>
        <w:tc>
          <w:tcPr>
            <w:tcW w:w="851" w:type="dxa"/>
            <w:vMerge/>
            <w:tcBorders>
              <w:bottom w:val="single" w:sz="2" w:space="0" w:color="auto"/>
            </w:tcBorders>
          </w:tcPr>
          <w:p w14:paraId="07BB2668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tcBorders>
              <w:bottom w:val="single" w:sz="2" w:space="0" w:color="auto"/>
            </w:tcBorders>
            <w:shd w:val="clear" w:color="auto" w:fill="auto"/>
          </w:tcPr>
          <w:p w14:paraId="31BD0AD2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3C54E61E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tcBorders>
              <w:bottom w:val="single" w:sz="2" w:space="0" w:color="auto"/>
            </w:tcBorders>
            <w:shd w:val="clear" w:color="auto" w:fill="auto"/>
          </w:tcPr>
          <w:p w14:paraId="200CDFD9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Elemente paraverbale și nonverbale în comunicarea orală</w:t>
            </w:r>
          </w:p>
          <w:p w14:paraId="28F43E3B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Acte de limbaj: a promite, a declara</w:t>
            </w:r>
          </w:p>
        </w:tc>
        <w:tc>
          <w:tcPr>
            <w:tcW w:w="1281" w:type="dxa"/>
            <w:tcBorders>
              <w:bottom w:val="single" w:sz="2" w:space="0" w:color="auto"/>
            </w:tcBorders>
            <w:shd w:val="clear" w:color="auto" w:fill="auto"/>
          </w:tcPr>
          <w:p w14:paraId="3D043254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tcBorders>
              <w:bottom w:val="single" w:sz="2" w:space="0" w:color="auto"/>
            </w:tcBorders>
            <w:shd w:val="clear" w:color="auto" w:fill="auto"/>
          </w:tcPr>
          <w:p w14:paraId="650B92A3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XXV</w:t>
            </w:r>
          </w:p>
        </w:tc>
        <w:tc>
          <w:tcPr>
            <w:tcW w:w="1559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0805540E" w14:textId="77777777" w:rsidR="003E3549" w:rsidRPr="001950BE" w:rsidRDefault="003E3549" w:rsidP="003E3549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201148FD" w14:textId="77777777" w:rsidTr="00915559">
        <w:trPr>
          <w:trHeight w:val="180"/>
        </w:trPr>
        <w:tc>
          <w:tcPr>
            <w:tcW w:w="15593" w:type="dxa"/>
            <w:gridSpan w:val="9"/>
            <w:tcBorders>
              <w:bottom w:val="single" w:sz="2" w:space="0" w:color="auto"/>
            </w:tcBorders>
            <w:shd w:val="clear" w:color="auto" w:fill="BDD6EE" w:themeFill="accent1" w:themeFillTint="66"/>
          </w:tcPr>
          <w:p w14:paraId="094B127F" w14:textId="77777777" w:rsidR="003E3549" w:rsidRPr="001950BE" w:rsidRDefault="003E3549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1950BE">
              <w:rPr>
                <w:bCs/>
                <w:sz w:val="22"/>
                <w:szCs w:val="22"/>
                <w:lang w:val="ro-RO"/>
              </w:rPr>
              <w:t>Săptămâna „Școala altfel” (XXVI)</w:t>
            </w:r>
          </w:p>
        </w:tc>
      </w:tr>
      <w:tr w:rsidR="001950BE" w:rsidRPr="001950BE" w14:paraId="2A8D6911" w14:textId="77777777" w:rsidTr="003E3549">
        <w:trPr>
          <w:trHeight w:val="180"/>
        </w:trPr>
        <w:tc>
          <w:tcPr>
            <w:tcW w:w="851" w:type="dxa"/>
            <w:shd w:val="clear" w:color="auto" w:fill="auto"/>
          </w:tcPr>
          <w:p w14:paraId="5229C3E3" w14:textId="77777777" w:rsidR="003E3549" w:rsidRPr="001950BE" w:rsidRDefault="003E3549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shd w:val="clear" w:color="auto" w:fill="auto"/>
          </w:tcPr>
          <w:p w14:paraId="76637D8B" w14:textId="77777777" w:rsidR="005C0CC0" w:rsidRDefault="005C0CC0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5</w:t>
            </w:r>
          </w:p>
          <w:p w14:paraId="274CBB3A" w14:textId="3ADF8513" w:rsidR="003E3549" w:rsidRPr="001950BE" w:rsidRDefault="005C0CC0" w:rsidP="003E3549">
            <w:pPr>
              <w:snapToGrid w:val="0"/>
              <w:rPr>
                <w:bCs/>
                <w:sz w:val="22"/>
                <w:szCs w:val="22"/>
                <w:lang w:val="ro-RO"/>
              </w:rPr>
            </w:pPr>
            <w:r w:rsidRPr="005C0CC0">
              <w:rPr>
                <w:bCs/>
                <w:i/>
                <w:iCs/>
                <w:sz w:val="22"/>
                <w:szCs w:val="22"/>
                <w:lang w:val="ro-RO"/>
              </w:rPr>
              <w:t>(continuare):</w:t>
            </w:r>
            <w:r w:rsidR="003E3549" w:rsidRPr="001950BE">
              <w:rPr>
                <w:b/>
                <w:sz w:val="22"/>
                <w:szCs w:val="22"/>
                <w:lang w:val="ro-RO"/>
              </w:rPr>
              <w:t xml:space="preserve"> </w:t>
            </w:r>
            <w:r w:rsidR="003E3549" w:rsidRPr="005C0CC0">
              <w:rPr>
                <w:b/>
                <w:i/>
                <w:iCs/>
                <w:sz w:val="22"/>
                <w:szCs w:val="22"/>
                <w:lang w:val="ro-RO"/>
              </w:rPr>
              <w:t>Călătoresc prin basme</w:t>
            </w:r>
          </w:p>
        </w:tc>
        <w:tc>
          <w:tcPr>
            <w:tcW w:w="1134" w:type="dxa"/>
            <w:shd w:val="clear" w:color="auto" w:fill="auto"/>
          </w:tcPr>
          <w:p w14:paraId="45B758CA" w14:textId="77777777" w:rsidR="003E3549" w:rsidRPr="001950BE" w:rsidRDefault="003E3549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</w:p>
        </w:tc>
        <w:tc>
          <w:tcPr>
            <w:tcW w:w="7375" w:type="dxa"/>
            <w:shd w:val="clear" w:color="auto" w:fill="auto"/>
          </w:tcPr>
          <w:p w14:paraId="25D62A7B" w14:textId="77777777" w:rsidR="003E3549" w:rsidRPr="001950BE" w:rsidRDefault="003E3549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Numeralul. Numeralul cardinal și numeralul ordinal</w:t>
            </w:r>
          </w:p>
        </w:tc>
        <w:tc>
          <w:tcPr>
            <w:tcW w:w="1274" w:type="dxa"/>
            <w:shd w:val="clear" w:color="auto" w:fill="auto"/>
          </w:tcPr>
          <w:p w14:paraId="24287625" w14:textId="77777777" w:rsidR="003E3549" w:rsidRPr="001950BE" w:rsidRDefault="003E3549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1950BE">
              <w:rPr>
                <w:bCs/>
                <w:sz w:val="22"/>
                <w:szCs w:val="22"/>
                <w:lang w:val="ro-RO"/>
              </w:rPr>
              <w:t>2</w:t>
            </w:r>
          </w:p>
        </w:tc>
        <w:tc>
          <w:tcPr>
            <w:tcW w:w="1661" w:type="dxa"/>
            <w:shd w:val="clear" w:color="auto" w:fill="auto"/>
          </w:tcPr>
          <w:p w14:paraId="3F492B87" w14:textId="77777777" w:rsidR="003E3549" w:rsidRPr="001950BE" w:rsidRDefault="003E3549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XXVII*</w:t>
            </w:r>
          </w:p>
        </w:tc>
        <w:tc>
          <w:tcPr>
            <w:tcW w:w="1598" w:type="dxa"/>
            <w:gridSpan w:val="2"/>
            <w:shd w:val="clear" w:color="auto" w:fill="auto"/>
          </w:tcPr>
          <w:p w14:paraId="7517BBD2" w14:textId="5CEC6EE3" w:rsidR="003E3549" w:rsidRPr="001950BE" w:rsidRDefault="001950BE" w:rsidP="003E3549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>
              <w:rPr>
                <w:bCs/>
                <w:sz w:val="22"/>
                <w:szCs w:val="22"/>
                <w:lang w:val="ro-RO"/>
              </w:rPr>
              <w:t>Săptămânile marcate cu asterisc sunt incomplete: au 2 sau 3 zile de cursuri.</w:t>
            </w:r>
          </w:p>
        </w:tc>
      </w:tr>
      <w:tr w:rsidR="001950BE" w:rsidRPr="001950BE" w14:paraId="5D0B8482" w14:textId="77777777" w:rsidTr="003E3549">
        <w:trPr>
          <w:trHeight w:val="180"/>
        </w:trPr>
        <w:tc>
          <w:tcPr>
            <w:tcW w:w="15593" w:type="dxa"/>
            <w:gridSpan w:val="9"/>
            <w:shd w:val="clear" w:color="auto" w:fill="BDD6EE" w:themeFill="accent1" w:themeFillTint="66"/>
          </w:tcPr>
          <w:p w14:paraId="0E047BBC" w14:textId="41296F66" w:rsidR="003E3549" w:rsidRPr="001950BE" w:rsidRDefault="003E3549" w:rsidP="003E3549">
            <w:pPr>
              <w:spacing w:line="276" w:lineRule="auto"/>
              <w:jc w:val="center"/>
              <w:rPr>
                <w:bCs/>
                <w:lang w:val="ro-RO"/>
              </w:rPr>
            </w:pPr>
            <w:r w:rsidRPr="001950BE">
              <w:rPr>
                <w:bCs/>
                <w:sz w:val="22"/>
                <w:szCs w:val="22"/>
                <w:lang w:val="ro-RO"/>
              </w:rPr>
              <w:t>Vacanț</w:t>
            </w:r>
            <w:r w:rsidR="009F6956">
              <w:rPr>
                <w:bCs/>
                <w:sz w:val="22"/>
                <w:szCs w:val="22"/>
                <w:lang w:val="ro-RO"/>
              </w:rPr>
              <w:t>ă</w:t>
            </w:r>
            <w:r w:rsidRPr="001950BE">
              <w:rPr>
                <w:bCs/>
                <w:sz w:val="22"/>
                <w:szCs w:val="22"/>
                <w:lang w:val="ro-RO"/>
              </w:rPr>
              <w:t xml:space="preserve"> (</w:t>
            </w:r>
            <w:r w:rsidRPr="001950BE">
              <w:rPr>
                <w:bCs/>
                <w:lang w:val="ro-RO"/>
              </w:rPr>
              <w:t>7 – 18</w:t>
            </w:r>
            <w:r w:rsidR="00CF2FA6">
              <w:rPr>
                <w:bCs/>
                <w:lang w:val="ro-RO"/>
              </w:rPr>
              <w:t>.</w:t>
            </w:r>
            <w:r w:rsidRPr="001950BE">
              <w:rPr>
                <w:bCs/>
                <w:lang w:val="ro-RO"/>
              </w:rPr>
              <w:t>IV</w:t>
            </w:r>
            <w:r w:rsidR="00CF2FA6">
              <w:rPr>
                <w:bCs/>
                <w:lang w:val="ro-RO"/>
              </w:rPr>
              <w:t>.</w:t>
            </w:r>
            <w:r w:rsidRPr="001950BE">
              <w:rPr>
                <w:bCs/>
                <w:lang w:val="ro-RO"/>
              </w:rPr>
              <w:t>2023)</w:t>
            </w:r>
          </w:p>
        </w:tc>
      </w:tr>
      <w:tr w:rsidR="001950BE" w:rsidRPr="001950BE" w14:paraId="21674BE5" w14:textId="77777777" w:rsidTr="003E3549">
        <w:trPr>
          <w:trHeight w:val="263"/>
        </w:trPr>
        <w:tc>
          <w:tcPr>
            <w:tcW w:w="851" w:type="dxa"/>
            <w:vMerge w:val="restart"/>
          </w:tcPr>
          <w:p w14:paraId="1DE74552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b/>
                <w:sz w:val="22"/>
                <w:szCs w:val="22"/>
                <w:lang w:val="ro-RO"/>
              </w:rPr>
              <w:t xml:space="preserve"> </w:t>
            </w:r>
          </w:p>
          <w:p w14:paraId="4C5B2950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604CC9B0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7CE246CA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b/>
                <w:sz w:val="22"/>
                <w:szCs w:val="22"/>
                <w:lang w:val="ro-RO"/>
              </w:rPr>
              <w:t>V</w:t>
            </w:r>
          </w:p>
        </w:tc>
        <w:tc>
          <w:tcPr>
            <w:tcW w:w="1700" w:type="dxa"/>
            <w:gridSpan w:val="2"/>
            <w:vMerge w:val="restart"/>
            <w:tcBorders>
              <w:bottom w:val="single" w:sz="2" w:space="0" w:color="auto"/>
            </w:tcBorders>
            <w:shd w:val="clear" w:color="auto" w:fill="auto"/>
          </w:tcPr>
          <w:p w14:paraId="72B271C2" w14:textId="77777777" w:rsidR="00BD190B" w:rsidRDefault="00BD190B" w:rsidP="00BD190B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5</w:t>
            </w:r>
          </w:p>
          <w:p w14:paraId="3CB8047F" w14:textId="42C31317" w:rsidR="003E3549" w:rsidRPr="001950BE" w:rsidRDefault="00BD190B" w:rsidP="00BD190B">
            <w:pPr>
              <w:snapToGrid w:val="0"/>
              <w:rPr>
                <w:i/>
                <w:sz w:val="22"/>
                <w:szCs w:val="22"/>
                <w:lang w:val="ro-RO"/>
              </w:rPr>
            </w:pPr>
            <w:r w:rsidRPr="005C0CC0">
              <w:rPr>
                <w:bCs/>
                <w:i/>
                <w:iCs/>
                <w:sz w:val="22"/>
                <w:szCs w:val="22"/>
                <w:lang w:val="ro-RO"/>
              </w:rPr>
              <w:t>(continuare):</w:t>
            </w:r>
            <w:r w:rsidRPr="001950BE">
              <w:rPr>
                <w:b/>
                <w:sz w:val="22"/>
                <w:szCs w:val="22"/>
                <w:lang w:val="ro-RO"/>
              </w:rPr>
              <w:t xml:space="preserve"> </w:t>
            </w:r>
            <w:r w:rsidRPr="005C0CC0">
              <w:rPr>
                <w:b/>
                <w:i/>
                <w:iCs/>
                <w:sz w:val="22"/>
                <w:szCs w:val="22"/>
                <w:lang w:val="ro-RO"/>
              </w:rPr>
              <w:t>Călătoresc prin basme</w:t>
            </w:r>
          </w:p>
        </w:tc>
        <w:tc>
          <w:tcPr>
            <w:tcW w:w="1134" w:type="dxa"/>
            <w:vMerge w:val="restart"/>
            <w:tcBorders>
              <w:bottom w:val="single" w:sz="2" w:space="0" w:color="auto"/>
            </w:tcBorders>
            <w:shd w:val="clear" w:color="auto" w:fill="auto"/>
          </w:tcPr>
          <w:p w14:paraId="7A91530D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tcBorders>
              <w:bottom w:val="single" w:sz="2" w:space="0" w:color="auto"/>
            </w:tcBorders>
            <w:shd w:val="clear" w:color="auto" w:fill="auto"/>
          </w:tcPr>
          <w:p w14:paraId="342C0E89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Descrierea unei ființe imaginare</w:t>
            </w:r>
          </w:p>
        </w:tc>
        <w:tc>
          <w:tcPr>
            <w:tcW w:w="1281" w:type="dxa"/>
            <w:tcBorders>
              <w:bottom w:val="single" w:sz="2" w:space="0" w:color="auto"/>
            </w:tcBorders>
            <w:shd w:val="clear" w:color="auto" w:fill="auto"/>
          </w:tcPr>
          <w:p w14:paraId="19367E81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 2</w:t>
            </w:r>
          </w:p>
        </w:tc>
        <w:tc>
          <w:tcPr>
            <w:tcW w:w="1700" w:type="dxa"/>
            <w:gridSpan w:val="2"/>
            <w:tcBorders>
              <w:bottom w:val="single" w:sz="2" w:space="0" w:color="auto"/>
            </w:tcBorders>
            <w:shd w:val="clear" w:color="auto" w:fill="auto"/>
          </w:tcPr>
          <w:p w14:paraId="5A9FE172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XXVIII*</w:t>
            </w:r>
          </w:p>
        </w:tc>
        <w:tc>
          <w:tcPr>
            <w:tcW w:w="1559" w:type="dxa"/>
            <w:vMerge w:val="restart"/>
            <w:tcBorders>
              <w:bottom w:val="single" w:sz="2" w:space="0" w:color="auto"/>
            </w:tcBorders>
            <w:shd w:val="clear" w:color="auto" w:fill="auto"/>
          </w:tcPr>
          <w:p w14:paraId="4298B04D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76B0444C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63391F01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472858F4" w14:textId="77777777" w:rsidTr="003E3549">
        <w:trPr>
          <w:trHeight w:val="261"/>
        </w:trPr>
        <w:tc>
          <w:tcPr>
            <w:tcW w:w="851" w:type="dxa"/>
            <w:vMerge/>
          </w:tcPr>
          <w:p w14:paraId="12D76490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tcBorders>
              <w:bottom w:val="single" w:sz="2" w:space="0" w:color="auto"/>
            </w:tcBorders>
            <w:shd w:val="clear" w:color="auto" w:fill="auto"/>
          </w:tcPr>
          <w:p w14:paraId="6C39B004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7C228322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tcBorders>
              <w:bottom w:val="single" w:sz="2" w:space="0" w:color="auto"/>
            </w:tcBorders>
            <w:shd w:val="clear" w:color="auto" w:fill="auto"/>
          </w:tcPr>
          <w:p w14:paraId="530DAEF4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Prezentarea proiectului de grup </w:t>
            </w:r>
            <w:r w:rsidRPr="001950BE">
              <w:rPr>
                <w:i/>
                <w:sz w:val="22"/>
                <w:szCs w:val="22"/>
                <w:lang w:val="ro-RO"/>
              </w:rPr>
              <w:t>Itinerar multicultural</w:t>
            </w:r>
          </w:p>
        </w:tc>
        <w:tc>
          <w:tcPr>
            <w:tcW w:w="1281" w:type="dxa"/>
            <w:tcBorders>
              <w:bottom w:val="single" w:sz="2" w:space="0" w:color="auto"/>
            </w:tcBorders>
            <w:shd w:val="clear" w:color="auto" w:fill="auto"/>
          </w:tcPr>
          <w:p w14:paraId="4EFDAD5E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tcBorders>
              <w:bottom w:val="single" w:sz="2" w:space="0" w:color="auto"/>
            </w:tcBorders>
            <w:shd w:val="clear" w:color="auto" w:fill="auto"/>
          </w:tcPr>
          <w:p w14:paraId="74F0CA1C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XXIX</w:t>
            </w:r>
          </w:p>
        </w:tc>
        <w:tc>
          <w:tcPr>
            <w:tcW w:w="1559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548681A4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</w:tr>
      <w:tr w:rsidR="001950BE" w:rsidRPr="001950BE" w14:paraId="2E71AB4B" w14:textId="77777777" w:rsidTr="003E3549">
        <w:trPr>
          <w:trHeight w:val="235"/>
        </w:trPr>
        <w:tc>
          <w:tcPr>
            <w:tcW w:w="851" w:type="dxa"/>
            <w:vMerge/>
          </w:tcPr>
          <w:p w14:paraId="71E96373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219938AD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0E200F1B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7EF03281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81" w:type="dxa"/>
            <w:shd w:val="clear" w:color="auto" w:fill="auto"/>
          </w:tcPr>
          <w:p w14:paraId="5FCE8BCD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11D62AF1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XXIX</w:t>
            </w:r>
          </w:p>
        </w:tc>
        <w:tc>
          <w:tcPr>
            <w:tcW w:w="1559" w:type="dxa"/>
            <w:vMerge/>
            <w:shd w:val="clear" w:color="auto" w:fill="auto"/>
          </w:tcPr>
          <w:p w14:paraId="603A0F81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35F83CC0" w14:textId="77777777" w:rsidTr="003E3549">
        <w:trPr>
          <w:trHeight w:val="235"/>
        </w:trPr>
        <w:tc>
          <w:tcPr>
            <w:tcW w:w="851" w:type="dxa"/>
            <w:vMerge/>
          </w:tcPr>
          <w:p w14:paraId="59C53782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7DEF5934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623E1E11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04146DE3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Evaluare</w:t>
            </w:r>
          </w:p>
        </w:tc>
        <w:tc>
          <w:tcPr>
            <w:tcW w:w="1281" w:type="dxa"/>
            <w:shd w:val="clear" w:color="auto" w:fill="auto"/>
          </w:tcPr>
          <w:p w14:paraId="1EC84CAC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05322699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XXIX</w:t>
            </w:r>
          </w:p>
        </w:tc>
        <w:tc>
          <w:tcPr>
            <w:tcW w:w="1559" w:type="dxa"/>
            <w:vMerge/>
            <w:shd w:val="clear" w:color="auto" w:fill="auto"/>
          </w:tcPr>
          <w:p w14:paraId="6FFF7353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71C98317" w14:textId="77777777" w:rsidTr="003E3549">
        <w:trPr>
          <w:trHeight w:val="452"/>
        </w:trPr>
        <w:tc>
          <w:tcPr>
            <w:tcW w:w="851" w:type="dxa"/>
            <w:vMerge/>
          </w:tcPr>
          <w:p w14:paraId="0F3F667F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 w:val="restart"/>
            <w:shd w:val="clear" w:color="auto" w:fill="auto"/>
          </w:tcPr>
          <w:p w14:paraId="726931FF" w14:textId="77777777" w:rsidR="00BD190B" w:rsidRDefault="00BD190B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Unitatea 6:</w:t>
            </w:r>
          </w:p>
          <w:p w14:paraId="0E4BDA53" w14:textId="48B0087C" w:rsidR="003E3549" w:rsidRPr="00BD190B" w:rsidRDefault="003E3549" w:rsidP="003E3549">
            <w:pPr>
              <w:snapToGrid w:val="0"/>
              <w:rPr>
                <w:b/>
                <w:i/>
                <w:iCs/>
                <w:sz w:val="22"/>
                <w:szCs w:val="22"/>
                <w:lang w:val="ro-RO"/>
              </w:rPr>
            </w:pPr>
            <w:r w:rsidRPr="00BD190B">
              <w:rPr>
                <w:b/>
                <w:i/>
                <w:iCs/>
                <w:sz w:val="22"/>
                <w:szCs w:val="22"/>
                <w:lang w:val="ro-RO"/>
              </w:rPr>
              <w:t>Din carte spre departe</w:t>
            </w:r>
          </w:p>
          <w:p w14:paraId="0F0360DF" w14:textId="77777777" w:rsidR="003E3549" w:rsidRPr="001950BE" w:rsidRDefault="003E3549" w:rsidP="003E3549">
            <w:pPr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0FA7FFC4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1.4</w:t>
            </w:r>
          </w:p>
          <w:p w14:paraId="3B0BB0E2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2.1</w:t>
            </w:r>
          </w:p>
          <w:p w14:paraId="4A8DAE29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2.4</w:t>
            </w:r>
          </w:p>
          <w:p w14:paraId="385F2F7D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2.5</w:t>
            </w:r>
          </w:p>
          <w:p w14:paraId="36ADAB06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3.2</w:t>
            </w:r>
          </w:p>
          <w:p w14:paraId="3F86CC23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3.4</w:t>
            </w:r>
          </w:p>
          <w:p w14:paraId="31523514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4.1</w:t>
            </w:r>
          </w:p>
          <w:p w14:paraId="39CB1C5A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4.3</w:t>
            </w:r>
          </w:p>
          <w:p w14:paraId="400B8B9A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4.5</w:t>
            </w:r>
          </w:p>
          <w:p w14:paraId="15F763CC" w14:textId="77777777" w:rsidR="003E3549" w:rsidRPr="001950BE" w:rsidRDefault="003E3549" w:rsidP="003E3549">
            <w:pPr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5.2</w:t>
            </w:r>
          </w:p>
        </w:tc>
        <w:tc>
          <w:tcPr>
            <w:tcW w:w="7368" w:type="dxa"/>
            <w:shd w:val="clear" w:color="auto" w:fill="auto"/>
          </w:tcPr>
          <w:p w14:paraId="4EBC3C36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Textul narativ nonliterar: </w:t>
            </w:r>
            <w:r w:rsidRPr="001950BE">
              <w:rPr>
                <w:i/>
                <w:sz w:val="22"/>
                <w:szCs w:val="22"/>
                <w:lang w:val="ro-RO"/>
              </w:rPr>
              <w:t>Jurnal de călătorie</w:t>
            </w:r>
          </w:p>
          <w:p w14:paraId="265EB8D0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Text auxiliar: fragment din </w:t>
            </w:r>
            <w:r w:rsidRPr="001950BE">
              <w:rPr>
                <w:i/>
                <w:sz w:val="22"/>
                <w:szCs w:val="22"/>
                <w:lang w:val="ro-RO"/>
              </w:rPr>
              <w:t xml:space="preserve">Scrisoarea III </w:t>
            </w:r>
            <w:r w:rsidRPr="001950BE">
              <w:rPr>
                <w:sz w:val="22"/>
                <w:szCs w:val="22"/>
                <w:lang w:val="ro-RO"/>
              </w:rPr>
              <w:t>de Mihai Eminescu</w:t>
            </w:r>
          </w:p>
        </w:tc>
        <w:tc>
          <w:tcPr>
            <w:tcW w:w="1281" w:type="dxa"/>
            <w:shd w:val="clear" w:color="auto" w:fill="auto"/>
          </w:tcPr>
          <w:p w14:paraId="1AE4CB32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4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56540984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XXX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70FDEA50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  <w:p w14:paraId="5812E557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67F51232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3FC7EEF7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74275BA9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24F44BBF" w14:textId="77777777" w:rsidR="003E3549" w:rsidRPr="001950BE" w:rsidRDefault="003E3549" w:rsidP="003E3549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4B0AA0D9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1950BE">
              <w:rPr>
                <w:b/>
                <w:sz w:val="22"/>
                <w:szCs w:val="22"/>
                <w:lang w:val="ro-RO"/>
              </w:rPr>
              <w:t xml:space="preserve">      </w:t>
            </w:r>
          </w:p>
        </w:tc>
      </w:tr>
      <w:tr w:rsidR="001950BE" w:rsidRPr="001950BE" w14:paraId="74A03025" w14:textId="77777777" w:rsidTr="003E3549">
        <w:trPr>
          <w:trHeight w:val="834"/>
        </w:trPr>
        <w:tc>
          <w:tcPr>
            <w:tcW w:w="851" w:type="dxa"/>
            <w:vMerge/>
          </w:tcPr>
          <w:p w14:paraId="5AB6F686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381C658C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347070CB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58A3F9C8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Anunțarea proiectului de grup </w:t>
            </w:r>
            <w:r w:rsidRPr="001950BE">
              <w:rPr>
                <w:i/>
                <w:sz w:val="22"/>
                <w:szCs w:val="22"/>
                <w:lang w:val="ro-RO"/>
              </w:rPr>
              <w:t>Imagini ale domnitorului</w:t>
            </w:r>
            <w:r w:rsidRPr="001950BE">
              <w:rPr>
                <w:sz w:val="22"/>
                <w:szCs w:val="22"/>
                <w:lang w:val="ro-RO"/>
              </w:rPr>
              <w:t xml:space="preserve"> </w:t>
            </w:r>
          </w:p>
          <w:p w14:paraId="25B245EC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Carte românească de învățătură: de la prima carte tipărită la cartea digitală</w:t>
            </w:r>
          </w:p>
          <w:p w14:paraId="43314786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Identitate națională</w:t>
            </w:r>
          </w:p>
        </w:tc>
        <w:tc>
          <w:tcPr>
            <w:tcW w:w="1281" w:type="dxa"/>
            <w:shd w:val="clear" w:color="auto" w:fill="auto"/>
          </w:tcPr>
          <w:p w14:paraId="5491C2E2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 3</w:t>
            </w:r>
          </w:p>
          <w:p w14:paraId="76EE44D2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shd w:val="clear" w:color="auto" w:fill="auto"/>
          </w:tcPr>
          <w:p w14:paraId="2DD31BA2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XXXI</w:t>
            </w:r>
          </w:p>
        </w:tc>
        <w:tc>
          <w:tcPr>
            <w:tcW w:w="1559" w:type="dxa"/>
            <w:vMerge/>
            <w:shd w:val="clear" w:color="auto" w:fill="auto"/>
          </w:tcPr>
          <w:p w14:paraId="16D7ECB2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66F7433D" w14:textId="77777777" w:rsidTr="003E3549">
        <w:trPr>
          <w:trHeight w:val="263"/>
        </w:trPr>
        <w:tc>
          <w:tcPr>
            <w:tcW w:w="851" w:type="dxa"/>
            <w:vMerge/>
          </w:tcPr>
          <w:p w14:paraId="4063E038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529DAA05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05906E51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10E4CD81" w14:textId="77777777" w:rsidR="003E3549" w:rsidRPr="001950BE" w:rsidRDefault="003E3549" w:rsidP="003E3549">
            <w:pPr>
              <w:numPr>
                <w:ilvl w:val="0"/>
                <w:numId w:val="11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Prezentarea proiectului de grup </w:t>
            </w:r>
            <w:r w:rsidRPr="001950BE">
              <w:rPr>
                <w:i/>
                <w:sz w:val="22"/>
                <w:szCs w:val="22"/>
                <w:lang w:val="ro-RO"/>
              </w:rPr>
              <w:t>Imagini ale domnitorului</w:t>
            </w:r>
          </w:p>
        </w:tc>
        <w:tc>
          <w:tcPr>
            <w:tcW w:w="1281" w:type="dxa"/>
            <w:shd w:val="clear" w:color="auto" w:fill="auto"/>
          </w:tcPr>
          <w:p w14:paraId="34AC8A8E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5A4C485E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XXXI</w:t>
            </w:r>
          </w:p>
        </w:tc>
        <w:tc>
          <w:tcPr>
            <w:tcW w:w="1559" w:type="dxa"/>
            <w:vMerge/>
            <w:shd w:val="clear" w:color="auto" w:fill="auto"/>
          </w:tcPr>
          <w:p w14:paraId="3B8135BC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58E05BF3" w14:textId="77777777" w:rsidTr="003E3549">
        <w:trPr>
          <w:trHeight w:val="286"/>
        </w:trPr>
        <w:tc>
          <w:tcPr>
            <w:tcW w:w="851" w:type="dxa"/>
            <w:vMerge/>
          </w:tcPr>
          <w:p w14:paraId="36DB621D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194FBC0B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22EDACBE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1308B816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Acte de limbaj: a explica, a recomanda, a afirma</w:t>
            </w:r>
          </w:p>
        </w:tc>
        <w:tc>
          <w:tcPr>
            <w:tcW w:w="1281" w:type="dxa"/>
            <w:shd w:val="clear" w:color="auto" w:fill="auto"/>
          </w:tcPr>
          <w:p w14:paraId="508AED45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7CBD62A1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XXXII</w:t>
            </w:r>
          </w:p>
        </w:tc>
        <w:tc>
          <w:tcPr>
            <w:tcW w:w="1559" w:type="dxa"/>
            <w:vMerge/>
            <w:shd w:val="clear" w:color="auto" w:fill="auto"/>
          </w:tcPr>
          <w:p w14:paraId="087DB047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755E8F04" w14:textId="77777777" w:rsidTr="003E3549">
        <w:trPr>
          <w:trHeight w:val="292"/>
        </w:trPr>
        <w:tc>
          <w:tcPr>
            <w:tcW w:w="851" w:type="dxa"/>
            <w:vMerge/>
          </w:tcPr>
          <w:p w14:paraId="3234500C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1BEF9CE0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5261FFE9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14A372E0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Enunțul. Tipuri de enunț</w:t>
            </w:r>
          </w:p>
        </w:tc>
        <w:tc>
          <w:tcPr>
            <w:tcW w:w="1281" w:type="dxa"/>
            <w:shd w:val="clear" w:color="auto" w:fill="auto"/>
          </w:tcPr>
          <w:p w14:paraId="5D7ABE0F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 xml:space="preserve"> 2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48DA389D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XXXII</w:t>
            </w:r>
          </w:p>
        </w:tc>
        <w:tc>
          <w:tcPr>
            <w:tcW w:w="1559" w:type="dxa"/>
            <w:vMerge/>
            <w:shd w:val="clear" w:color="auto" w:fill="auto"/>
          </w:tcPr>
          <w:p w14:paraId="76BABFD7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4BAD4F57" w14:textId="77777777" w:rsidTr="003E3549">
        <w:trPr>
          <w:trHeight w:val="252"/>
        </w:trPr>
        <w:tc>
          <w:tcPr>
            <w:tcW w:w="851" w:type="dxa"/>
            <w:vMerge/>
          </w:tcPr>
          <w:p w14:paraId="47A18CA8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1B9DDAC8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11DEE4A7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2EF6A4C6" w14:textId="77777777" w:rsidR="003E3549" w:rsidRPr="001950BE" w:rsidRDefault="003E3549" w:rsidP="003E3549">
            <w:pPr>
              <w:numPr>
                <w:ilvl w:val="0"/>
                <w:numId w:val="11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Prezentarea textului: inserarea unor desene, grafice, fotografii, scheme</w:t>
            </w:r>
          </w:p>
        </w:tc>
        <w:tc>
          <w:tcPr>
            <w:tcW w:w="1281" w:type="dxa"/>
            <w:shd w:val="clear" w:color="auto" w:fill="auto"/>
          </w:tcPr>
          <w:p w14:paraId="471C0C0F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1A0763E8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XXXII-XXXIII</w:t>
            </w:r>
          </w:p>
        </w:tc>
        <w:tc>
          <w:tcPr>
            <w:tcW w:w="1559" w:type="dxa"/>
            <w:vMerge/>
            <w:shd w:val="clear" w:color="auto" w:fill="auto"/>
          </w:tcPr>
          <w:p w14:paraId="2890878F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216EFAC4" w14:textId="77777777" w:rsidTr="003E3549">
        <w:trPr>
          <w:trHeight w:val="300"/>
        </w:trPr>
        <w:tc>
          <w:tcPr>
            <w:tcW w:w="851" w:type="dxa"/>
            <w:vMerge/>
          </w:tcPr>
          <w:p w14:paraId="52C9A701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shd w:val="clear" w:color="auto" w:fill="auto"/>
          </w:tcPr>
          <w:p w14:paraId="1D18A882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56054038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shd w:val="clear" w:color="auto" w:fill="auto"/>
          </w:tcPr>
          <w:p w14:paraId="227D78A4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81" w:type="dxa"/>
            <w:shd w:val="clear" w:color="auto" w:fill="auto"/>
          </w:tcPr>
          <w:p w14:paraId="4289EC51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00" w:type="dxa"/>
            <w:gridSpan w:val="2"/>
            <w:shd w:val="clear" w:color="auto" w:fill="auto"/>
          </w:tcPr>
          <w:p w14:paraId="403BB6DE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XXXIII</w:t>
            </w:r>
          </w:p>
        </w:tc>
        <w:tc>
          <w:tcPr>
            <w:tcW w:w="1559" w:type="dxa"/>
            <w:vMerge/>
            <w:shd w:val="clear" w:color="auto" w:fill="auto"/>
          </w:tcPr>
          <w:p w14:paraId="4DE33B83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29346245" w14:textId="77777777" w:rsidTr="003E3549">
        <w:trPr>
          <w:trHeight w:val="252"/>
        </w:trPr>
        <w:tc>
          <w:tcPr>
            <w:tcW w:w="851" w:type="dxa"/>
            <w:vMerge/>
            <w:tcBorders>
              <w:bottom w:val="single" w:sz="2" w:space="0" w:color="auto"/>
            </w:tcBorders>
          </w:tcPr>
          <w:p w14:paraId="3996F371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700" w:type="dxa"/>
            <w:gridSpan w:val="2"/>
            <w:vMerge/>
            <w:tcBorders>
              <w:bottom w:val="single" w:sz="2" w:space="0" w:color="auto"/>
            </w:tcBorders>
            <w:shd w:val="clear" w:color="auto" w:fill="auto"/>
          </w:tcPr>
          <w:p w14:paraId="6F05FF67" w14:textId="77777777" w:rsidR="003E3549" w:rsidRPr="001950BE" w:rsidRDefault="003E3549" w:rsidP="003E3549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34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54240BF3" w14:textId="77777777" w:rsidR="003E3549" w:rsidRPr="001950BE" w:rsidRDefault="003E3549" w:rsidP="003E3549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68" w:type="dxa"/>
            <w:tcBorders>
              <w:bottom w:val="single" w:sz="2" w:space="0" w:color="auto"/>
            </w:tcBorders>
            <w:shd w:val="clear" w:color="auto" w:fill="auto"/>
          </w:tcPr>
          <w:p w14:paraId="05EB5B19" w14:textId="77777777" w:rsidR="003E3549" w:rsidRPr="001950BE" w:rsidRDefault="003E3549" w:rsidP="003E3549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Evaluare</w:t>
            </w:r>
          </w:p>
        </w:tc>
        <w:tc>
          <w:tcPr>
            <w:tcW w:w="1281" w:type="dxa"/>
            <w:tcBorders>
              <w:bottom w:val="single" w:sz="2" w:space="0" w:color="auto"/>
            </w:tcBorders>
            <w:shd w:val="clear" w:color="auto" w:fill="auto"/>
          </w:tcPr>
          <w:p w14:paraId="31127E30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00" w:type="dxa"/>
            <w:gridSpan w:val="2"/>
            <w:tcBorders>
              <w:bottom w:val="single" w:sz="2" w:space="0" w:color="auto"/>
            </w:tcBorders>
            <w:shd w:val="clear" w:color="auto" w:fill="auto"/>
          </w:tcPr>
          <w:p w14:paraId="2D7FC271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1950BE">
              <w:rPr>
                <w:sz w:val="22"/>
                <w:szCs w:val="22"/>
                <w:lang w:val="ro-RO"/>
              </w:rPr>
              <w:t>XXXIII</w:t>
            </w:r>
          </w:p>
        </w:tc>
        <w:tc>
          <w:tcPr>
            <w:tcW w:w="1559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19533C13" w14:textId="77777777" w:rsidR="003E3549" w:rsidRPr="001950BE" w:rsidRDefault="003E3549" w:rsidP="003E3549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1950BE" w14:paraId="06DB279B" w14:textId="77777777" w:rsidTr="003E3549">
        <w:trPr>
          <w:trHeight w:val="391"/>
        </w:trPr>
        <w:tc>
          <w:tcPr>
            <w:tcW w:w="15593" w:type="dxa"/>
            <w:gridSpan w:val="9"/>
            <w:shd w:val="clear" w:color="auto" w:fill="BDD6EE" w:themeFill="accent1" w:themeFillTint="66"/>
          </w:tcPr>
          <w:p w14:paraId="59AAC1D6" w14:textId="77777777" w:rsidR="003E3549" w:rsidRPr="001950BE" w:rsidRDefault="003E3549" w:rsidP="003E3549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950BE">
              <w:rPr>
                <w:bCs/>
                <w:sz w:val="22"/>
                <w:szCs w:val="22"/>
              </w:rPr>
              <w:t>Ore la dispoziția profesorului (XXXIV-XXXV)</w:t>
            </w:r>
          </w:p>
        </w:tc>
      </w:tr>
      <w:tr w:rsidR="001950BE" w:rsidRPr="001950BE" w14:paraId="132E899A" w14:textId="77777777" w:rsidTr="003E3549">
        <w:trPr>
          <w:trHeight w:val="391"/>
        </w:trPr>
        <w:tc>
          <w:tcPr>
            <w:tcW w:w="15593" w:type="dxa"/>
            <w:gridSpan w:val="9"/>
            <w:shd w:val="clear" w:color="auto" w:fill="BDD6EE" w:themeFill="accent1" w:themeFillTint="66"/>
          </w:tcPr>
          <w:p w14:paraId="208B1843" w14:textId="77777777" w:rsidR="003E3549" w:rsidRPr="001950BE" w:rsidRDefault="003E3549" w:rsidP="003E3549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1950BE">
              <w:rPr>
                <w:sz w:val="22"/>
                <w:szCs w:val="22"/>
              </w:rPr>
              <w:t>Programul „Săptămâna verde” (XXXVI)</w:t>
            </w:r>
          </w:p>
        </w:tc>
      </w:tr>
    </w:tbl>
    <w:p w14:paraId="7B618274" w14:textId="77777777" w:rsidR="002D5C9D" w:rsidRPr="001950BE" w:rsidRDefault="002D5C9D">
      <w:pPr>
        <w:rPr>
          <w:lang w:val="ro-RO"/>
        </w:rPr>
      </w:pPr>
    </w:p>
    <w:p w14:paraId="66D68E1B" w14:textId="77777777" w:rsidR="003E3549" w:rsidRPr="001950BE" w:rsidRDefault="003E3549" w:rsidP="003E3549">
      <w:pPr>
        <w:rPr>
          <w:lang w:val="ro-RO"/>
        </w:rPr>
      </w:pPr>
    </w:p>
    <w:p w14:paraId="50168649" w14:textId="77777777" w:rsidR="003E3549" w:rsidRPr="001950BE" w:rsidRDefault="003E3549" w:rsidP="003E3549">
      <w:pPr>
        <w:rPr>
          <w:lang w:val="ro-RO"/>
        </w:rPr>
      </w:pPr>
    </w:p>
    <w:p w14:paraId="0B2A8E9E" w14:textId="77777777" w:rsidR="003E3549" w:rsidRPr="001950BE" w:rsidRDefault="003E3549" w:rsidP="003E3549">
      <w:pPr>
        <w:rPr>
          <w:lang w:val="ro-RO"/>
        </w:rPr>
      </w:pPr>
    </w:p>
    <w:p w14:paraId="7AADECAE" w14:textId="77777777" w:rsidR="003E3549" w:rsidRPr="001950BE" w:rsidRDefault="003E3549" w:rsidP="003E3549">
      <w:pPr>
        <w:rPr>
          <w:lang w:val="ro-RO"/>
        </w:rPr>
      </w:pPr>
    </w:p>
    <w:sectPr w:rsidR="003E3549" w:rsidRPr="001950BE" w:rsidSect="002F2C52">
      <w:footerReference w:type="default" r:id="rId8"/>
      <w:pgSz w:w="16838" w:h="11906" w:orient="landscape"/>
      <w:pgMar w:top="720" w:right="720" w:bottom="720" w:left="720" w:header="1138" w:footer="11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0356D" w14:textId="77777777" w:rsidR="004414A1" w:rsidRDefault="004414A1">
      <w:r>
        <w:separator/>
      </w:r>
    </w:p>
  </w:endnote>
  <w:endnote w:type="continuationSeparator" w:id="0">
    <w:p w14:paraId="0728CEE8" w14:textId="77777777" w:rsidR="004414A1" w:rsidRDefault="00441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MS Mincho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BEA1" w14:textId="77777777" w:rsidR="003244B0" w:rsidRDefault="00BF7FF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C39B6">
      <w:rPr>
        <w:noProof/>
      </w:rPr>
      <w:t>1</w:t>
    </w:r>
    <w:r>
      <w:rPr>
        <w:noProof/>
      </w:rPr>
      <w:fldChar w:fldCharType="end"/>
    </w:r>
  </w:p>
  <w:p w14:paraId="634512D5" w14:textId="77777777" w:rsidR="003244B0" w:rsidRDefault="003244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74765" w14:textId="77777777" w:rsidR="004414A1" w:rsidRDefault="004414A1">
      <w:r>
        <w:separator/>
      </w:r>
    </w:p>
  </w:footnote>
  <w:footnote w:type="continuationSeparator" w:id="0">
    <w:p w14:paraId="14A26E73" w14:textId="77777777" w:rsidR="004414A1" w:rsidRDefault="00441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6" w15:restartNumberingAfterBreak="0">
    <w:nsid w:val="2A6E6F27"/>
    <w:multiLevelType w:val="hybridMultilevel"/>
    <w:tmpl w:val="CE44A602"/>
    <w:lvl w:ilvl="0" w:tplc="1B642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5C7BD7"/>
    <w:multiLevelType w:val="hybridMultilevel"/>
    <w:tmpl w:val="980C9A48"/>
    <w:lvl w:ilvl="0" w:tplc="00000004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D51D4"/>
    <w:multiLevelType w:val="hybridMultilevel"/>
    <w:tmpl w:val="D264C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EF6439"/>
    <w:multiLevelType w:val="hybridMultilevel"/>
    <w:tmpl w:val="CA023C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4E3266E"/>
    <w:multiLevelType w:val="hybridMultilevel"/>
    <w:tmpl w:val="1CF2D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A6C16"/>
    <w:multiLevelType w:val="multilevel"/>
    <w:tmpl w:val="8914444C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A951315"/>
    <w:multiLevelType w:val="multilevel"/>
    <w:tmpl w:val="87D0C72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6B916F94"/>
    <w:multiLevelType w:val="hybridMultilevel"/>
    <w:tmpl w:val="1DEE77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5603C0"/>
    <w:multiLevelType w:val="hybridMultilevel"/>
    <w:tmpl w:val="144E51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454E5D"/>
    <w:multiLevelType w:val="hybridMultilevel"/>
    <w:tmpl w:val="21F6505C"/>
    <w:lvl w:ilvl="0" w:tplc="00000004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986080">
    <w:abstractNumId w:val="0"/>
  </w:num>
  <w:num w:numId="2" w16cid:durableId="1726833385">
    <w:abstractNumId w:val="1"/>
  </w:num>
  <w:num w:numId="3" w16cid:durableId="1810591232">
    <w:abstractNumId w:val="2"/>
  </w:num>
  <w:num w:numId="4" w16cid:durableId="948199135">
    <w:abstractNumId w:val="3"/>
  </w:num>
  <w:num w:numId="5" w16cid:durableId="388579738">
    <w:abstractNumId w:val="4"/>
  </w:num>
  <w:num w:numId="6" w16cid:durableId="1330255659">
    <w:abstractNumId w:val="5"/>
  </w:num>
  <w:num w:numId="7" w16cid:durableId="539782063">
    <w:abstractNumId w:val="12"/>
  </w:num>
  <w:num w:numId="8" w16cid:durableId="1974023862">
    <w:abstractNumId w:val="11"/>
  </w:num>
  <w:num w:numId="9" w16cid:durableId="879250042">
    <w:abstractNumId w:val="13"/>
  </w:num>
  <w:num w:numId="10" w16cid:durableId="2092042397">
    <w:abstractNumId w:val="8"/>
  </w:num>
  <w:num w:numId="11" w16cid:durableId="189799898">
    <w:abstractNumId w:val="6"/>
  </w:num>
  <w:num w:numId="12" w16cid:durableId="70467274">
    <w:abstractNumId w:val="15"/>
  </w:num>
  <w:num w:numId="13" w16cid:durableId="353533607">
    <w:abstractNumId w:val="7"/>
  </w:num>
  <w:num w:numId="14" w16cid:durableId="74479005">
    <w:abstractNumId w:val="10"/>
  </w:num>
  <w:num w:numId="15" w16cid:durableId="2007587654">
    <w:abstractNumId w:val="9"/>
  </w:num>
  <w:num w:numId="16" w16cid:durableId="7003259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isplayBackgroundShape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56"/>
    <w:rsid w:val="000015BB"/>
    <w:rsid w:val="000152BC"/>
    <w:rsid w:val="00027FAA"/>
    <w:rsid w:val="00031253"/>
    <w:rsid w:val="00034E2E"/>
    <w:rsid w:val="00066473"/>
    <w:rsid w:val="00066F27"/>
    <w:rsid w:val="000740A9"/>
    <w:rsid w:val="000749B6"/>
    <w:rsid w:val="0007622B"/>
    <w:rsid w:val="000870BC"/>
    <w:rsid w:val="00092FFE"/>
    <w:rsid w:val="000970A7"/>
    <w:rsid w:val="000A001F"/>
    <w:rsid w:val="000A1644"/>
    <w:rsid w:val="000A400C"/>
    <w:rsid w:val="000B1D35"/>
    <w:rsid w:val="000C099C"/>
    <w:rsid w:val="000D4CF9"/>
    <w:rsid w:val="000D7EFB"/>
    <w:rsid w:val="000E2BC7"/>
    <w:rsid w:val="000F1248"/>
    <w:rsid w:val="000F2758"/>
    <w:rsid w:val="000F5F0F"/>
    <w:rsid w:val="000F781C"/>
    <w:rsid w:val="001050C9"/>
    <w:rsid w:val="001075A7"/>
    <w:rsid w:val="0012114E"/>
    <w:rsid w:val="00125C1F"/>
    <w:rsid w:val="0013186D"/>
    <w:rsid w:val="00156A04"/>
    <w:rsid w:val="00156CF3"/>
    <w:rsid w:val="001623A4"/>
    <w:rsid w:val="00163D34"/>
    <w:rsid w:val="00166DDD"/>
    <w:rsid w:val="00182584"/>
    <w:rsid w:val="001854E6"/>
    <w:rsid w:val="00186AB5"/>
    <w:rsid w:val="00191905"/>
    <w:rsid w:val="001950BE"/>
    <w:rsid w:val="001A0774"/>
    <w:rsid w:val="001A56C6"/>
    <w:rsid w:val="001A5744"/>
    <w:rsid w:val="001B47C8"/>
    <w:rsid w:val="001C39B6"/>
    <w:rsid w:val="001D7D86"/>
    <w:rsid w:val="001E1608"/>
    <w:rsid w:val="001F186D"/>
    <w:rsid w:val="001F371A"/>
    <w:rsid w:val="001F448E"/>
    <w:rsid w:val="002042A0"/>
    <w:rsid w:val="00220DA5"/>
    <w:rsid w:val="00221DA3"/>
    <w:rsid w:val="002245C6"/>
    <w:rsid w:val="002315ED"/>
    <w:rsid w:val="002379CC"/>
    <w:rsid w:val="002564C0"/>
    <w:rsid w:val="00261823"/>
    <w:rsid w:val="00264F46"/>
    <w:rsid w:val="00265E10"/>
    <w:rsid w:val="00267989"/>
    <w:rsid w:val="00282297"/>
    <w:rsid w:val="0028499C"/>
    <w:rsid w:val="002913A1"/>
    <w:rsid w:val="002944FA"/>
    <w:rsid w:val="002B04D8"/>
    <w:rsid w:val="002B64BD"/>
    <w:rsid w:val="002C6881"/>
    <w:rsid w:val="002C6DDD"/>
    <w:rsid w:val="002D3A64"/>
    <w:rsid w:val="002D5C9D"/>
    <w:rsid w:val="002F1471"/>
    <w:rsid w:val="002F2C52"/>
    <w:rsid w:val="00302F7D"/>
    <w:rsid w:val="00307335"/>
    <w:rsid w:val="00307E00"/>
    <w:rsid w:val="00320263"/>
    <w:rsid w:val="003244B0"/>
    <w:rsid w:val="00327BA6"/>
    <w:rsid w:val="00341309"/>
    <w:rsid w:val="003418AA"/>
    <w:rsid w:val="003422C2"/>
    <w:rsid w:val="00356C4E"/>
    <w:rsid w:val="003677DE"/>
    <w:rsid w:val="003714D2"/>
    <w:rsid w:val="00383E32"/>
    <w:rsid w:val="00385A1C"/>
    <w:rsid w:val="00390297"/>
    <w:rsid w:val="00393434"/>
    <w:rsid w:val="00394D0C"/>
    <w:rsid w:val="003A722B"/>
    <w:rsid w:val="003B3464"/>
    <w:rsid w:val="003C5640"/>
    <w:rsid w:val="003D11C4"/>
    <w:rsid w:val="003D11C8"/>
    <w:rsid w:val="003D1B9D"/>
    <w:rsid w:val="003E3549"/>
    <w:rsid w:val="003E48BB"/>
    <w:rsid w:val="003F316D"/>
    <w:rsid w:val="003F44E8"/>
    <w:rsid w:val="003F5383"/>
    <w:rsid w:val="003F5511"/>
    <w:rsid w:val="00414884"/>
    <w:rsid w:val="0041780C"/>
    <w:rsid w:val="00423469"/>
    <w:rsid w:val="00430C03"/>
    <w:rsid w:val="004414A1"/>
    <w:rsid w:val="00444E6A"/>
    <w:rsid w:val="00445BFD"/>
    <w:rsid w:val="004605FE"/>
    <w:rsid w:val="004637B4"/>
    <w:rsid w:val="00482252"/>
    <w:rsid w:val="00483BEE"/>
    <w:rsid w:val="00487C2D"/>
    <w:rsid w:val="0049148D"/>
    <w:rsid w:val="00494DE7"/>
    <w:rsid w:val="004A09A2"/>
    <w:rsid w:val="004D0D1E"/>
    <w:rsid w:val="004D1A9B"/>
    <w:rsid w:val="004E66DF"/>
    <w:rsid w:val="004E6D54"/>
    <w:rsid w:val="004E6DA9"/>
    <w:rsid w:val="004E7AC7"/>
    <w:rsid w:val="004F709C"/>
    <w:rsid w:val="00521A90"/>
    <w:rsid w:val="0052616F"/>
    <w:rsid w:val="00526C3E"/>
    <w:rsid w:val="00530E24"/>
    <w:rsid w:val="005330BD"/>
    <w:rsid w:val="00542369"/>
    <w:rsid w:val="005435FE"/>
    <w:rsid w:val="005563A1"/>
    <w:rsid w:val="00560C17"/>
    <w:rsid w:val="0057437F"/>
    <w:rsid w:val="00587F45"/>
    <w:rsid w:val="005A3AD3"/>
    <w:rsid w:val="005B24D2"/>
    <w:rsid w:val="005B5D1C"/>
    <w:rsid w:val="005C0CC0"/>
    <w:rsid w:val="005C3D9A"/>
    <w:rsid w:val="005D3C5B"/>
    <w:rsid w:val="005F4505"/>
    <w:rsid w:val="00602F44"/>
    <w:rsid w:val="0060595A"/>
    <w:rsid w:val="00615E95"/>
    <w:rsid w:val="00631721"/>
    <w:rsid w:val="00671CAD"/>
    <w:rsid w:val="00672E3E"/>
    <w:rsid w:val="00680D42"/>
    <w:rsid w:val="00684DAD"/>
    <w:rsid w:val="00694C09"/>
    <w:rsid w:val="006A5EB7"/>
    <w:rsid w:val="006B6F43"/>
    <w:rsid w:val="006D164B"/>
    <w:rsid w:val="006D1BF0"/>
    <w:rsid w:val="006D6B00"/>
    <w:rsid w:val="006D7A0C"/>
    <w:rsid w:val="006F334A"/>
    <w:rsid w:val="006F765B"/>
    <w:rsid w:val="0071392F"/>
    <w:rsid w:val="007169E3"/>
    <w:rsid w:val="00720F59"/>
    <w:rsid w:val="00721B60"/>
    <w:rsid w:val="00747F33"/>
    <w:rsid w:val="007561EF"/>
    <w:rsid w:val="007577C8"/>
    <w:rsid w:val="007669B6"/>
    <w:rsid w:val="007770D4"/>
    <w:rsid w:val="00786B2E"/>
    <w:rsid w:val="00790787"/>
    <w:rsid w:val="007A4AFA"/>
    <w:rsid w:val="007B1020"/>
    <w:rsid w:val="007B1380"/>
    <w:rsid w:val="007C1DC9"/>
    <w:rsid w:val="007D4672"/>
    <w:rsid w:val="007F3723"/>
    <w:rsid w:val="00803DB4"/>
    <w:rsid w:val="00804143"/>
    <w:rsid w:val="0083004B"/>
    <w:rsid w:val="008312CF"/>
    <w:rsid w:val="008343A6"/>
    <w:rsid w:val="008350C8"/>
    <w:rsid w:val="0084630C"/>
    <w:rsid w:val="008507FA"/>
    <w:rsid w:val="00866DA9"/>
    <w:rsid w:val="008700A7"/>
    <w:rsid w:val="0087023B"/>
    <w:rsid w:val="00870A40"/>
    <w:rsid w:val="008724B7"/>
    <w:rsid w:val="008758C0"/>
    <w:rsid w:val="00885F60"/>
    <w:rsid w:val="008862F9"/>
    <w:rsid w:val="008C03BF"/>
    <w:rsid w:val="008C2350"/>
    <w:rsid w:val="008C5099"/>
    <w:rsid w:val="008C718D"/>
    <w:rsid w:val="008E3BFA"/>
    <w:rsid w:val="008E44CD"/>
    <w:rsid w:val="009156ED"/>
    <w:rsid w:val="00916631"/>
    <w:rsid w:val="00922635"/>
    <w:rsid w:val="00932509"/>
    <w:rsid w:val="00973051"/>
    <w:rsid w:val="00983F37"/>
    <w:rsid w:val="00993060"/>
    <w:rsid w:val="009A0734"/>
    <w:rsid w:val="009B5FE4"/>
    <w:rsid w:val="009B7E53"/>
    <w:rsid w:val="009C2007"/>
    <w:rsid w:val="009C20C6"/>
    <w:rsid w:val="009E0BF7"/>
    <w:rsid w:val="009E11DA"/>
    <w:rsid w:val="009F0F86"/>
    <w:rsid w:val="009F3034"/>
    <w:rsid w:val="009F6956"/>
    <w:rsid w:val="00A05045"/>
    <w:rsid w:val="00A05183"/>
    <w:rsid w:val="00A12867"/>
    <w:rsid w:val="00A17EAE"/>
    <w:rsid w:val="00A22D10"/>
    <w:rsid w:val="00A44799"/>
    <w:rsid w:val="00A46423"/>
    <w:rsid w:val="00A54439"/>
    <w:rsid w:val="00A5639B"/>
    <w:rsid w:val="00A60CC9"/>
    <w:rsid w:val="00A60D26"/>
    <w:rsid w:val="00A64DBE"/>
    <w:rsid w:val="00A70A12"/>
    <w:rsid w:val="00A71756"/>
    <w:rsid w:val="00A71F70"/>
    <w:rsid w:val="00A8276B"/>
    <w:rsid w:val="00A845AF"/>
    <w:rsid w:val="00A86D05"/>
    <w:rsid w:val="00AA179D"/>
    <w:rsid w:val="00AB17E9"/>
    <w:rsid w:val="00AB18EA"/>
    <w:rsid w:val="00AB66BF"/>
    <w:rsid w:val="00AD3D99"/>
    <w:rsid w:val="00AD6CE3"/>
    <w:rsid w:val="00AE1A29"/>
    <w:rsid w:val="00AF5632"/>
    <w:rsid w:val="00B044B8"/>
    <w:rsid w:val="00B04700"/>
    <w:rsid w:val="00B05E04"/>
    <w:rsid w:val="00B126FC"/>
    <w:rsid w:val="00B12E6E"/>
    <w:rsid w:val="00B17A36"/>
    <w:rsid w:val="00B224B0"/>
    <w:rsid w:val="00B25C5B"/>
    <w:rsid w:val="00B35609"/>
    <w:rsid w:val="00B414B0"/>
    <w:rsid w:val="00B41B7A"/>
    <w:rsid w:val="00B76AEE"/>
    <w:rsid w:val="00B77199"/>
    <w:rsid w:val="00BA033A"/>
    <w:rsid w:val="00BA3AB7"/>
    <w:rsid w:val="00BA4635"/>
    <w:rsid w:val="00BA5B7C"/>
    <w:rsid w:val="00BB3E09"/>
    <w:rsid w:val="00BD190B"/>
    <w:rsid w:val="00BD1AD5"/>
    <w:rsid w:val="00BF041B"/>
    <w:rsid w:val="00BF0C18"/>
    <w:rsid w:val="00BF32D3"/>
    <w:rsid w:val="00BF7FF4"/>
    <w:rsid w:val="00C052CA"/>
    <w:rsid w:val="00C05BA1"/>
    <w:rsid w:val="00C13B7D"/>
    <w:rsid w:val="00C15178"/>
    <w:rsid w:val="00C15B36"/>
    <w:rsid w:val="00C16A02"/>
    <w:rsid w:val="00C20793"/>
    <w:rsid w:val="00C33DA4"/>
    <w:rsid w:val="00C41E02"/>
    <w:rsid w:val="00C43569"/>
    <w:rsid w:val="00C43D6C"/>
    <w:rsid w:val="00C441D1"/>
    <w:rsid w:val="00C46224"/>
    <w:rsid w:val="00C52A8E"/>
    <w:rsid w:val="00C82857"/>
    <w:rsid w:val="00C92C79"/>
    <w:rsid w:val="00C94C29"/>
    <w:rsid w:val="00CA3BA1"/>
    <w:rsid w:val="00CB1FD1"/>
    <w:rsid w:val="00CB4658"/>
    <w:rsid w:val="00CB78DE"/>
    <w:rsid w:val="00CD57C1"/>
    <w:rsid w:val="00CD6FED"/>
    <w:rsid w:val="00CD7EE1"/>
    <w:rsid w:val="00CE1EDC"/>
    <w:rsid w:val="00CE264A"/>
    <w:rsid w:val="00CF2F58"/>
    <w:rsid w:val="00CF2FA6"/>
    <w:rsid w:val="00CF5095"/>
    <w:rsid w:val="00D14422"/>
    <w:rsid w:val="00D273F6"/>
    <w:rsid w:val="00D31FAB"/>
    <w:rsid w:val="00D33B9E"/>
    <w:rsid w:val="00D40B5E"/>
    <w:rsid w:val="00D4118A"/>
    <w:rsid w:val="00D41363"/>
    <w:rsid w:val="00D5138B"/>
    <w:rsid w:val="00D602D7"/>
    <w:rsid w:val="00D62E58"/>
    <w:rsid w:val="00D71125"/>
    <w:rsid w:val="00D8106D"/>
    <w:rsid w:val="00D82386"/>
    <w:rsid w:val="00D8256A"/>
    <w:rsid w:val="00D94340"/>
    <w:rsid w:val="00DD1322"/>
    <w:rsid w:val="00DD2A4B"/>
    <w:rsid w:val="00DD6209"/>
    <w:rsid w:val="00DE06E0"/>
    <w:rsid w:val="00DE1BAA"/>
    <w:rsid w:val="00DE6DC5"/>
    <w:rsid w:val="00DF0AEA"/>
    <w:rsid w:val="00DF278E"/>
    <w:rsid w:val="00DF7121"/>
    <w:rsid w:val="00E0348E"/>
    <w:rsid w:val="00E03D5C"/>
    <w:rsid w:val="00E04093"/>
    <w:rsid w:val="00E122ED"/>
    <w:rsid w:val="00E23705"/>
    <w:rsid w:val="00E26190"/>
    <w:rsid w:val="00E314C5"/>
    <w:rsid w:val="00E37417"/>
    <w:rsid w:val="00E44DE6"/>
    <w:rsid w:val="00E53AAB"/>
    <w:rsid w:val="00E6110E"/>
    <w:rsid w:val="00E63A41"/>
    <w:rsid w:val="00E674BB"/>
    <w:rsid w:val="00E7079C"/>
    <w:rsid w:val="00E74523"/>
    <w:rsid w:val="00E7627D"/>
    <w:rsid w:val="00E85C20"/>
    <w:rsid w:val="00E9553E"/>
    <w:rsid w:val="00E97F79"/>
    <w:rsid w:val="00EA4442"/>
    <w:rsid w:val="00EB36FA"/>
    <w:rsid w:val="00EB7C38"/>
    <w:rsid w:val="00EC00D6"/>
    <w:rsid w:val="00ED0219"/>
    <w:rsid w:val="00ED1F60"/>
    <w:rsid w:val="00ED4D6A"/>
    <w:rsid w:val="00ED7CA7"/>
    <w:rsid w:val="00EE4343"/>
    <w:rsid w:val="00EF1A94"/>
    <w:rsid w:val="00F00EB6"/>
    <w:rsid w:val="00F00FEE"/>
    <w:rsid w:val="00F33461"/>
    <w:rsid w:val="00F33A97"/>
    <w:rsid w:val="00F47BF5"/>
    <w:rsid w:val="00F54050"/>
    <w:rsid w:val="00F66871"/>
    <w:rsid w:val="00F67DDD"/>
    <w:rsid w:val="00F70F7E"/>
    <w:rsid w:val="00F852C1"/>
    <w:rsid w:val="00F9780C"/>
    <w:rsid w:val="00FA4AC6"/>
    <w:rsid w:val="00FB72FF"/>
    <w:rsid w:val="00FC33C4"/>
    <w:rsid w:val="00FC56E6"/>
    <w:rsid w:val="00FC66F6"/>
    <w:rsid w:val="00FD31BA"/>
    <w:rsid w:val="00FE640C"/>
    <w:rsid w:val="00FF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0B58D14"/>
  <w15:docId w15:val="{F6B2A611-D0AD-F443-AC84-8EE9A288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58C0"/>
    <w:pPr>
      <w:suppressAutoHyphens/>
      <w:overflowPunct w:val="0"/>
      <w:autoSpaceDE w:val="0"/>
      <w:textAlignment w:val="baseline"/>
    </w:pPr>
    <w:rPr>
      <w:lang w:val="en-GB" w:eastAsia="ar-SA"/>
    </w:rPr>
  </w:style>
  <w:style w:type="paragraph" w:styleId="Heading1">
    <w:name w:val="heading 1"/>
    <w:basedOn w:val="Normal"/>
    <w:next w:val="Normal"/>
    <w:qFormat/>
    <w:rsid w:val="008758C0"/>
    <w:pPr>
      <w:keepNext/>
      <w:tabs>
        <w:tab w:val="num" w:pos="432"/>
      </w:tabs>
      <w:ind w:left="432" w:hanging="432"/>
      <w:outlineLvl w:val="0"/>
    </w:pPr>
    <w:rPr>
      <w:iCs/>
      <w:sz w:val="24"/>
      <w:lang w:val="ro-RO"/>
    </w:rPr>
  </w:style>
  <w:style w:type="paragraph" w:styleId="Heading2">
    <w:name w:val="heading 2"/>
    <w:basedOn w:val="Normal"/>
    <w:next w:val="Normal"/>
    <w:qFormat/>
    <w:rsid w:val="008758C0"/>
    <w:pPr>
      <w:keepNext/>
      <w:tabs>
        <w:tab w:val="num" w:pos="576"/>
      </w:tabs>
      <w:ind w:left="576" w:hanging="576"/>
      <w:outlineLvl w:val="1"/>
    </w:pPr>
    <w:rPr>
      <w:b/>
      <w:bCs/>
      <w:sz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8758C0"/>
    <w:rPr>
      <w:rFonts w:ascii="Symbol" w:hAnsi="Symbol"/>
    </w:rPr>
  </w:style>
  <w:style w:type="character" w:customStyle="1" w:styleId="WW8Num1z1">
    <w:name w:val="WW8Num1z1"/>
    <w:rsid w:val="008758C0"/>
    <w:rPr>
      <w:rFonts w:ascii="Courier New" w:hAnsi="Courier New" w:cs="Courier New"/>
    </w:rPr>
  </w:style>
  <w:style w:type="character" w:customStyle="1" w:styleId="WW8Num1z2">
    <w:name w:val="WW8Num1z2"/>
    <w:rsid w:val="008758C0"/>
    <w:rPr>
      <w:rFonts w:ascii="Wingdings" w:hAnsi="Wingdings"/>
    </w:rPr>
  </w:style>
  <w:style w:type="character" w:customStyle="1" w:styleId="WW8Num2z0">
    <w:name w:val="WW8Num2z0"/>
    <w:rsid w:val="008758C0"/>
    <w:rPr>
      <w:rFonts w:ascii="Symbol" w:hAnsi="Symbol"/>
    </w:rPr>
  </w:style>
  <w:style w:type="character" w:customStyle="1" w:styleId="WW8Num2z1">
    <w:name w:val="WW8Num2z1"/>
    <w:rsid w:val="008758C0"/>
    <w:rPr>
      <w:rFonts w:ascii="Courier New" w:hAnsi="Courier New" w:cs="Courier New"/>
    </w:rPr>
  </w:style>
  <w:style w:type="character" w:customStyle="1" w:styleId="WW8Num2z2">
    <w:name w:val="WW8Num2z2"/>
    <w:rsid w:val="008758C0"/>
    <w:rPr>
      <w:rFonts w:ascii="Wingdings" w:hAnsi="Wingdings"/>
    </w:rPr>
  </w:style>
  <w:style w:type="character" w:customStyle="1" w:styleId="WW8Num3z0">
    <w:name w:val="WW8Num3z0"/>
    <w:rsid w:val="008758C0"/>
    <w:rPr>
      <w:rFonts w:ascii="Symbol" w:hAnsi="Symbol"/>
    </w:rPr>
  </w:style>
  <w:style w:type="character" w:customStyle="1" w:styleId="WW8Num3z1">
    <w:name w:val="WW8Num3z1"/>
    <w:rsid w:val="008758C0"/>
    <w:rPr>
      <w:rFonts w:ascii="Courier New" w:hAnsi="Courier New" w:cs="Courier New"/>
    </w:rPr>
  </w:style>
  <w:style w:type="character" w:customStyle="1" w:styleId="WW8Num3z2">
    <w:name w:val="WW8Num3z2"/>
    <w:rsid w:val="008758C0"/>
    <w:rPr>
      <w:rFonts w:ascii="Wingdings" w:hAnsi="Wingdings"/>
    </w:rPr>
  </w:style>
  <w:style w:type="character" w:customStyle="1" w:styleId="WW8Num4z0">
    <w:name w:val="WW8Num4z0"/>
    <w:rsid w:val="008758C0"/>
    <w:rPr>
      <w:rFonts w:ascii="Wingdings" w:hAnsi="Wingdings"/>
    </w:rPr>
  </w:style>
  <w:style w:type="character" w:customStyle="1" w:styleId="WW8Num4z1">
    <w:name w:val="WW8Num4z1"/>
    <w:rsid w:val="008758C0"/>
    <w:rPr>
      <w:rFonts w:ascii="Courier New" w:hAnsi="Courier New"/>
    </w:rPr>
  </w:style>
  <w:style w:type="character" w:customStyle="1" w:styleId="WW8Num4z3">
    <w:name w:val="WW8Num4z3"/>
    <w:rsid w:val="008758C0"/>
    <w:rPr>
      <w:rFonts w:ascii="Symbol" w:hAnsi="Symbol"/>
    </w:rPr>
  </w:style>
  <w:style w:type="character" w:customStyle="1" w:styleId="WW8Num5z0">
    <w:name w:val="WW8Num5z0"/>
    <w:rsid w:val="008758C0"/>
    <w:rPr>
      <w:rFonts w:ascii="Symbol" w:hAnsi="Symbol"/>
    </w:rPr>
  </w:style>
  <w:style w:type="character" w:customStyle="1" w:styleId="WW8Num5z1">
    <w:name w:val="WW8Num5z1"/>
    <w:rsid w:val="008758C0"/>
    <w:rPr>
      <w:rFonts w:ascii="Courier New" w:hAnsi="Courier New" w:cs="Courier New"/>
    </w:rPr>
  </w:style>
  <w:style w:type="character" w:customStyle="1" w:styleId="WW8Num5z2">
    <w:name w:val="WW8Num5z2"/>
    <w:rsid w:val="008758C0"/>
    <w:rPr>
      <w:rFonts w:ascii="Wingdings" w:hAnsi="Wingdings"/>
    </w:rPr>
  </w:style>
  <w:style w:type="character" w:customStyle="1" w:styleId="WW8Num6z0">
    <w:name w:val="WW8Num6z0"/>
    <w:rsid w:val="008758C0"/>
    <w:rPr>
      <w:rFonts w:ascii="Wingdings" w:hAnsi="Wingdings"/>
    </w:rPr>
  </w:style>
  <w:style w:type="character" w:customStyle="1" w:styleId="WW8Num6z1">
    <w:name w:val="WW8Num6z1"/>
    <w:rsid w:val="008758C0"/>
    <w:rPr>
      <w:rFonts w:ascii="Courier New" w:hAnsi="Courier New"/>
    </w:rPr>
  </w:style>
  <w:style w:type="character" w:customStyle="1" w:styleId="WW8Num6z3">
    <w:name w:val="WW8Num6z3"/>
    <w:rsid w:val="008758C0"/>
    <w:rPr>
      <w:rFonts w:ascii="Symbol" w:hAnsi="Symbol"/>
    </w:rPr>
  </w:style>
  <w:style w:type="character" w:customStyle="1" w:styleId="WW8Num7z0">
    <w:name w:val="WW8Num7z0"/>
    <w:rsid w:val="008758C0"/>
    <w:rPr>
      <w:rFonts w:ascii="Symbol" w:hAnsi="Symbol"/>
    </w:rPr>
  </w:style>
  <w:style w:type="character" w:customStyle="1" w:styleId="WW8Num7z1">
    <w:name w:val="WW8Num7z1"/>
    <w:rsid w:val="008758C0"/>
    <w:rPr>
      <w:rFonts w:ascii="Courier New" w:hAnsi="Courier New" w:cs="Courier New"/>
    </w:rPr>
  </w:style>
  <w:style w:type="character" w:customStyle="1" w:styleId="WW8Num7z2">
    <w:name w:val="WW8Num7z2"/>
    <w:rsid w:val="008758C0"/>
    <w:rPr>
      <w:rFonts w:ascii="Wingdings" w:hAnsi="Wingdings"/>
    </w:rPr>
  </w:style>
  <w:style w:type="character" w:customStyle="1" w:styleId="WW8Num8z0">
    <w:name w:val="WW8Num8z0"/>
    <w:rsid w:val="008758C0"/>
    <w:rPr>
      <w:rFonts w:ascii="Symbol" w:hAnsi="Symbol"/>
    </w:rPr>
  </w:style>
  <w:style w:type="character" w:customStyle="1" w:styleId="WW8Num8z1">
    <w:name w:val="WW8Num8z1"/>
    <w:rsid w:val="008758C0"/>
    <w:rPr>
      <w:rFonts w:ascii="Courier New" w:hAnsi="Courier New" w:cs="Courier New"/>
    </w:rPr>
  </w:style>
  <w:style w:type="character" w:customStyle="1" w:styleId="WW8Num8z2">
    <w:name w:val="WW8Num8z2"/>
    <w:rsid w:val="008758C0"/>
    <w:rPr>
      <w:rFonts w:ascii="Wingdings" w:hAnsi="Wingdings"/>
    </w:rPr>
  </w:style>
  <w:style w:type="character" w:customStyle="1" w:styleId="WW8Num9z0">
    <w:name w:val="WW8Num9z0"/>
    <w:rsid w:val="008758C0"/>
    <w:rPr>
      <w:rFonts w:ascii="Wingdings" w:hAnsi="Wingdings"/>
    </w:rPr>
  </w:style>
  <w:style w:type="character" w:customStyle="1" w:styleId="WW8Num9z1">
    <w:name w:val="WW8Num9z1"/>
    <w:rsid w:val="008758C0"/>
    <w:rPr>
      <w:rFonts w:ascii="Courier New" w:hAnsi="Courier New"/>
    </w:rPr>
  </w:style>
  <w:style w:type="character" w:customStyle="1" w:styleId="WW8Num9z3">
    <w:name w:val="WW8Num9z3"/>
    <w:rsid w:val="008758C0"/>
    <w:rPr>
      <w:rFonts w:ascii="Symbol" w:hAnsi="Symbol"/>
    </w:rPr>
  </w:style>
  <w:style w:type="character" w:customStyle="1" w:styleId="DefaultParagraphFont1">
    <w:name w:val="Default Paragraph Font1"/>
    <w:rsid w:val="008758C0"/>
  </w:style>
  <w:style w:type="character" w:styleId="PageNumber">
    <w:name w:val="page number"/>
    <w:basedOn w:val="DefaultParagraphFont1"/>
    <w:rsid w:val="008758C0"/>
  </w:style>
  <w:style w:type="character" w:customStyle="1" w:styleId="Bullets">
    <w:name w:val="Bullets"/>
    <w:rsid w:val="008758C0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8758C0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rsid w:val="008758C0"/>
    <w:pPr>
      <w:spacing w:after="120"/>
    </w:pPr>
  </w:style>
  <w:style w:type="paragraph" w:styleId="List">
    <w:name w:val="List"/>
    <w:basedOn w:val="BodyText"/>
    <w:rsid w:val="008758C0"/>
    <w:rPr>
      <w:rFonts w:cs="Mangal"/>
    </w:rPr>
  </w:style>
  <w:style w:type="paragraph" w:styleId="Caption">
    <w:name w:val="caption"/>
    <w:basedOn w:val="Normal"/>
    <w:next w:val="Normal"/>
    <w:qFormat/>
    <w:rsid w:val="008758C0"/>
    <w:pPr>
      <w:jc w:val="right"/>
    </w:pPr>
    <w:rPr>
      <w:b/>
      <w:sz w:val="24"/>
      <w:lang w:val="ro-RO"/>
    </w:rPr>
  </w:style>
  <w:style w:type="paragraph" w:customStyle="1" w:styleId="Index">
    <w:name w:val="Index"/>
    <w:basedOn w:val="Normal"/>
    <w:rsid w:val="008758C0"/>
    <w:pPr>
      <w:suppressLineNumbers/>
    </w:pPr>
    <w:rPr>
      <w:rFonts w:cs="Mangal"/>
    </w:rPr>
  </w:style>
  <w:style w:type="paragraph" w:styleId="Footer">
    <w:name w:val="footer"/>
    <w:basedOn w:val="Normal"/>
    <w:link w:val="FooterChar"/>
    <w:uiPriority w:val="99"/>
    <w:rsid w:val="008758C0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8758C0"/>
    <w:pPr>
      <w:suppressLineNumbers/>
    </w:pPr>
  </w:style>
  <w:style w:type="paragraph" w:customStyle="1" w:styleId="TableHeading">
    <w:name w:val="Table Heading"/>
    <w:basedOn w:val="TableContents"/>
    <w:rsid w:val="008758C0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8758C0"/>
  </w:style>
  <w:style w:type="paragraph" w:styleId="Header">
    <w:name w:val="header"/>
    <w:basedOn w:val="Normal"/>
    <w:rsid w:val="008758C0"/>
    <w:pPr>
      <w:suppressLineNumbers/>
      <w:tabs>
        <w:tab w:val="center" w:pos="4986"/>
        <w:tab w:val="right" w:pos="9972"/>
      </w:tabs>
    </w:pPr>
  </w:style>
  <w:style w:type="character" w:styleId="CommentReference">
    <w:name w:val="annotation reference"/>
    <w:semiHidden/>
    <w:rsid w:val="00D82386"/>
    <w:rPr>
      <w:sz w:val="16"/>
      <w:szCs w:val="16"/>
    </w:rPr>
  </w:style>
  <w:style w:type="paragraph" w:styleId="CommentText">
    <w:name w:val="annotation text"/>
    <w:basedOn w:val="Normal"/>
    <w:semiHidden/>
    <w:rsid w:val="00D82386"/>
  </w:style>
  <w:style w:type="paragraph" w:styleId="CommentSubject">
    <w:name w:val="annotation subject"/>
    <w:basedOn w:val="CommentText"/>
    <w:next w:val="CommentText"/>
    <w:semiHidden/>
    <w:rsid w:val="00D82386"/>
    <w:rPr>
      <w:b/>
      <w:bCs/>
    </w:rPr>
  </w:style>
  <w:style w:type="paragraph" w:styleId="BalloonText">
    <w:name w:val="Balloon Text"/>
    <w:basedOn w:val="Normal"/>
    <w:semiHidden/>
    <w:rsid w:val="00D82386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D82386"/>
  </w:style>
  <w:style w:type="character" w:styleId="FootnoteReference">
    <w:name w:val="footnote reference"/>
    <w:semiHidden/>
    <w:rsid w:val="00D82386"/>
    <w:rPr>
      <w:vertAlign w:val="superscript"/>
    </w:rPr>
  </w:style>
  <w:style w:type="character" w:customStyle="1" w:styleId="FooterChar">
    <w:name w:val="Footer Char"/>
    <w:link w:val="Footer"/>
    <w:uiPriority w:val="99"/>
    <w:rsid w:val="00804143"/>
    <w:rPr>
      <w:lang w:val="en-GB" w:eastAsia="ar-SA"/>
    </w:rPr>
  </w:style>
  <w:style w:type="paragraph" w:styleId="ListParagraph">
    <w:name w:val="List Paragraph"/>
    <w:basedOn w:val="Normal"/>
    <w:uiPriority w:val="34"/>
    <w:qFormat/>
    <w:rsid w:val="00D40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3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A6688-826B-4406-A430-61B7A31C6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814</Words>
  <Characters>4645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Planificare anualã</vt:lpstr>
      <vt:lpstr>Planificare anualã</vt:lpstr>
    </vt:vector>
  </TitlesOfParts>
  <Company>Microsoft, Inc</Company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Planificare anualã</dc:title>
  <dc:subject/>
  <dc:creator>ssf</dc:creator>
  <cp:keywords/>
  <dc:description/>
  <cp:lastModifiedBy>Madalina Vatcu</cp:lastModifiedBy>
  <cp:revision>31</cp:revision>
  <cp:lastPrinted>2022-06-14T20:31:00Z</cp:lastPrinted>
  <dcterms:created xsi:type="dcterms:W3CDTF">2022-06-14T21:04:00Z</dcterms:created>
  <dcterms:modified xsi:type="dcterms:W3CDTF">2022-06-16T14:04:00Z</dcterms:modified>
</cp:coreProperties>
</file>